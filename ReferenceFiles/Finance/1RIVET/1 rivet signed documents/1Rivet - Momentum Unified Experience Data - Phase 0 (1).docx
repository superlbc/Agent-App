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67482" w14:textId="77777777" w:rsidR="00F54B9C" w:rsidRDefault="00F54B9C" w:rsidP="00D245CC">
      <w:pPr>
        <w:widowControl w:val="0"/>
        <w:autoSpaceDE w:val="0"/>
        <w:autoSpaceDN w:val="0"/>
        <w:adjustRightInd w:val="0"/>
        <w:rPr>
          <w:b/>
          <w:bCs/>
          <w:sz w:val="22"/>
          <w:szCs w:val="22"/>
        </w:rPr>
      </w:pPr>
    </w:p>
    <w:p w14:paraId="07907DCA" w14:textId="77777777" w:rsidR="00F54B9C" w:rsidRDefault="00686B91">
      <w:pPr>
        <w:widowControl w:val="0"/>
        <w:autoSpaceDE w:val="0"/>
        <w:autoSpaceDN w:val="0"/>
        <w:adjustRightInd w:val="0"/>
        <w:jc w:val="center"/>
        <w:outlineLvl w:val="0"/>
        <w:rPr>
          <w:b/>
          <w:bCs/>
          <w:sz w:val="22"/>
          <w:szCs w:val="22"/>
        </w:rPr>
      </w:pPr>
      <w:r>
        <w:rPr>
          <w:b/>
          <w:bCs/>
          <w:sz w:val="22"/>
          <w:szCs w:val="22"/>
        </w:rPr>
        <w:t xml:space="preserve">Statement of Work Template </w:t>
      </w:r>
    </w:p>
    <w:p w14:paraId="4D366AB3" w14:textId="77777777" w:rsidR="00F54B9C" w:rsidRDefault="00F54B9C">
      <w:pPr>
        <w:widowControl w:val="0"/>
        <w:autoSpaceDE w:val="0"/>
        <w:autoSpaceDN w:val="0"/>
        <w:adjustRightInd w:val="0"/>
        <w:jc w:val="center"/>
        <w:rPr>
          <w:b/>
          <w:bCs/>
          <w:sz w:val="22"/>
          <w:szCs w:val="22"/>
        </w:rPr>
      </w:pPr>
    </w:p>
    <w:p w14:paraId="44793D3E" w14:textId="39DFD97D" w:rsidR="002F2BAE" w:rsidRPr="00BF1877" w:rsidRDefault="00686B91" w:rsidP="002F2BAE">
      <w:pPr>
        <w:widowControl w:val="0"/>
        <w:autoSpaceDE w:val="0"/>
        <w:autoSpaceDN w:val="0"/>
        <w:adjustRightInd w:val="0"/>
        <w:jc w:val="both"/>
        <w:rPr>
          <w:sz w:val="22"/>
          <w:szCs w:val="22"/>
          <w:u w:val="single"/>
        </w:rPr>
      </w:pPr>
      <w:r>
        <w:rPr>
          <w:sz w:val="22"/>
          <w:szCs w:val="22"/>
        </w:rPr>
        <w:t xml:space="preserve">This SOW, dated and entered into as of this </w:t>
      </w:r>
      <w:r w:rsidR="00175820" w:rsidRPr="00175820">
        <w:rPr>
          <w:sz w:val="22"/>
          <w:szCs w:val="22"/>
          <w:u w:val="single"/>
        </w:rPr>
        <w:t>8th</w:t>
      </w:r>
      <w:r>
        <w:rPr>
          <w:sz w:val="22"/>
          <w:szCs w:val="22"/>
        </w:rPr>
        <w:t xml:space="preserve"> day of</w:t>
      </w:r>
      <w:r w:rsidR="00175820">
        <w:rPr>
          <w:sz w:val="22"/>
          <w:szCs w:val="22"/>
        </w:rPr>
        <w:t xml:space="preserve"> </w:t>
      </w:r>
      <w:r w:rsidR="002F2BAE" w:rsidRPr="00686BC1">
        <w:rPr>
          <w:sz w:val="22"/>
          <w:szCs w:val="22"/>
          <w:u w:val="single"/>
        </w:rPr>
        <w:t>May</w:t>
      </w:r>
      <w:r>
        <w:rPr>
          <w:sz w:val="22"/>
          <w:szCs w:val="22"/>
        </w:rPr>
        <w:t xml:space="preserve"> </w:t>
      </w:r>
      <w:r w:rsidRPr="00686BC1">
        <w:rPr>
          <w:sz w:val="22"/>
          <w:szCs w:val="22"/>
          <w:u w:val="single"/>
        </w:rPr>
        <w:t>20</w:t>
      </w:r>
      <w:r w:rsidR="00686BC1" w:rsidRPr="00686BC1">
        <w:rPr>
          <w:sz w:val="22"/>
          <w:szCs w:val="22"/>
          <w:u w:val="single"/>
        </w:rPr>
        <w:t>23</w:t>
      </w:r>
      <w:r>
        <w:rPr>
          <w:sz w:val="22"/>
          <w:szCs w:val="22"/>
        </w:rPr>
        <w:t xml:space="preserve"> (the “</w:t>
      </w:r>
      <w:r>
        <w:rPr>
          <w:b/>
          <w:sz w:val="22"/>
          <w:szCs w:val="22"/>
        </w:rPr>
        <w:t>SOW Effective Date</w:t>
      </w:r>
      <w:r>
        <w:rPr>
          <w:sz w:val="22"/>
          <w:szCs w:val="22"/>
        </w:rPr>
        <w:t xml:space="preserve">”), is made by and between </w:t>
      </w:r>
      <w:r w:rsidR="008B6ED0" w:rsidRPr="008B6ED0">
        <w:rPr>
          <w:sz w:val="22"/>
          <w:szCs w:val="22"/>
          <w:u w:val="single"/>
        </w:rPr>
        <w:t>Momentum Worldwide</w:t>
      </w:r>
      <w:r>
        <w:rPr>
          <w:sz w:val="22"/>
          <w:szCs w:val="22"/>
        </w:rPr>
        <w:t xml:space="preserve">, with its principal place of business at </w:t>
      </w:r>
      <w:r w:rsidR="002F2BAE" w:rsidRPr="00BF1877">
        <w:rPr>
          <w:sz w:val="22"/>
          <w:szCs w:val="22"/>
          <w:u w:val="single"/>
        </w:rPr>
        <w:t xml:space="preserve">135 Bishopsgate, 7th </w:t>
      </w:r>
      <w:proofErr w:type="gramStart"/>
      <w:r w:rsidR="002F2BAE" w:rsidRPr="00BF1877">
        <w:rPr>
          <w:sz w:val="22"/>
          <w:szCs w:val="22"/>
          <w:u w:val="single"/>
        </w:rPr>
        <w:t>Floor</w:t>
      </w:r>
      <w:proofErr w:type="gramEnd"/>
    </w:p>
    <w:p w14:paraId="3BA83755" w14:textId="671C57B4" w:rsidR="00F54B9C" w:rsidRDefault="002F2BAE" w:rsidP="00BF1877">
      <w:pPr>
        <w:widowControl w:val="0"/>
        <w:autoSpaceDE w:val="0"/>
        <w:autoSpaceDN w:val="0"/>
        <w:adjustRightInd w:val="0"/>
        <w:jc w:val="both"/>
        <w:rPr>
          <w:sz w:val="22"/>
          <w:szCs w:val="22"/>
        </w:rPr>
      </w:pPr>
      <w:r w:rsidRPr="00BF1877">
        <w:rPr>
          <w:sz w:val="22"/>
          <w:szCs w:val="22"/>
          <w:u w:val="single"/>
        </w:rPr>
        <w:t>London,</w:t>
      </w:r>
      <w:r w:rsidR="00BF1877" w:rsidRPr="00BF1877">
        <w:rPr>
          <w:u w:val="single"/>
        </w:rPr>
        <w:t xml:space="preserve"> </w:t>
      </w:r>
      <w:r w:rsidR="00BF1877" w:rsidRPr="00BF1877">
        <w:rPr>
          <w:sz w:val="22"/>
          <w:szCs w:val="22"/>
          <w:u w:val="single"/>
        </w:rPr>
        <w:t>EC2M 3TP, United Kingdom</w:t>
      </w:r>
      <w:r w:rsidR="00686B91">
        <w:rPr>
          <w:sz w:val="22"/>
          <w:szCs w:val="22"/>
        </w:rPr>
        <w:t xml:space="preserve"> (“</w:t>
      </w:r>
      <w:r w:rsidR="00686B91">
        <w:rPr>
          <w:b/>
          <w:bCs/>
          <w:sz w:val="22"/>
          <w:szCs w:val="22"/>
        </w:rPr>
        <w:t>Company</w:t>
      </w:r>
      <w:r w:rsidR="00686B91">
        <w:rPr>
          <w:sz w:val="22"/>
          <w:szCs w:val="22"/>
        </w:rPr>
        <w:t xml:space="preserve">”) and </w:t>
      </w:r>
      <w:r w:rsidR="00016F0D" w:rsidRPr="006C156C">
        <w:rPr>
          <w:b/>
          <w:sz w:val="23"/>
          <w:szCs w:val="23"/>
        </w:rPr>
        <w:t>1Rivet</w:t>
      </w:r>
      <w:r w:rsidR="00016F0D">
        <w:rPr>
          <w:b/>
          <w:sz w:val="23"/>
          <w:szCs w:val="23"/>
        </w:rPr>
        <w:t xml:space="preserve"> US Inc.</w:t>
      </w:r>
      <w:r w:rsidR="00016F0D" w:rsidRPr="00D83E68">
        <w:rPr>
          <w:sz w:val="23"/>
          <w:szCs w:val="23"/>
        </w:rPr>
        <w:t xml:space="preserve">, a </w:t>
      </w:r>
      <w:r w:rsidR="0084716C">
        <w:rPr>
          <w:sz w:val="23"/>
          <w:szCs w:val="23"/>
        </w:rPr>
        <w:t>De</w:t>
      </w:r>
      <w:r w:rsidR="0099404F">
        <w:rPr>
          <w:sz w:val="23"/>
          <w:szCs w:val="23"/>
        </w:rPr>
        <w:t xml:space="preserve">laware corporation </w:t>
      </w:r>
      <w:r w:rsidR="00016F0D" w:rsidRPr="00D83E68">
        <w:rPr>
          <w:sz w:val="23"/>
          <w:szCs w:val="23"/>
        </w:rPr>
        <w:t>with its</w:t>
      </w:r>
      <w:r w:rsidR="00016F0D">
        <w:rPr>
          <w:sz w:val="23"/>
          <w:szCs w:val="23"/>
        </w:rPr>
        <w:t xml:space="preserve"> principal place of business at </w:t>
      </w:r>
      <w:r w:rsidR="004B4E12" w:rsidRPr="00AD5979">
        <w:rPr>
          <w:sz w:val="23"/>
          <w:szCs w:val="23"/>
        </w:rPr>
        <w:t xml:space="preserve">4114 </w:t>
      </w:r>
      <w:r w:rsidR="004B4E12">
        <w:rPr>
          <w:sz w:val="23"/>
          <w:szCs w:val="23"/>
        </w:rPr>
        <w:t>L</w:t>
      </w:r>
      <w:r w:rsidR="004B4E12" w:rsidRPr="00AD5979">
        <w:rPr>
          <w:sz w:val="23"/>
          <w:szCs w:val="23"/>
        </w:rPr>
        <w:t xml:space="preserve">egato </w:t>
      </w:r>
      <w:r w:rsidR="004B4E12">
        <w:rPr>
          <w:sz w:val="23"/>
          <w:szCs w:val="23"/>
        </w:rPr>
        <w:t>R</w:t>
      </w:r>
      <w:r w:rsidR="004B4E12" w:rsidRPr="00AD5979">
        <w:rPr>
          <w:sz w:val="23"/>
          <w:szCs w:val="23"/>
        </w:rPr>
        <w:t xml:space="preserve">oad, </w:t>
      </w:r>
      <w:r w:rsidR="004B4E12">
        <w:rPr>
          <w:sz w:val="23"/>
          <w:szCs w:val="23"/>
        </w:rPr>
        <w:t>S</w:t>
      </w:r>
      <w:r w:rsidR="004B4E12" w:rsidRPr="00AD5979">
        <w:rPr>
          <w:sz w:val="23"/>
          <w:szCs w:val="23"/>
        </w:rPr>
        <w:t xml:space="preserve">uite 850 </w:t>
      </w:r>
      <w:r w:rsidR="004B4E12">
        <w:rPr>
          <w:sz w:val="23"/>
          <w:szCs w:val="23"/>
        </w:rPr>
        <w:t>F</w:t>
      </w:r>
      <w:r w:rsidR="004B4E12" w:rsidRPr="00AD5979">
        <w:rPr>
          <w:sz w:val="23"/>
          <w:szCs w:val="23"/>
        </w:rPr>
        <w:t xml:space="preserve">airfax </w:t>
      </w:r>
      <w:r w:rsidR="004B4E12">
        <w:rPr>
          <w:sz w:val="23"/>
          <w:szCs w:val="23"/>
        </w:rPr>
        <w:t>VA</w:t>
      </w:r>
      <w:r w:rsidR="004B4E12" w:rsidRPr="00AD5979">
        <w:rPr>
          <w:sz w:val="23"/>
          <w:szCs w:val="23"/>
        </w:rPr>
        <w:t xml:space="preserve"> 20233 </w:t>
      </w:r>
      <w:r w:rsidR="00686B91">
        <w:rPr>
          <w:sz w:val="22"/>
          <w:szCs w:val="22"/>
        </w:rPr>
        <w:t>(“</w:t>
      </w:r>
      <w:r w:rsidR="00686B91">
        <w:rPr>
          <w:b/>
          <w:bCs/>
          <w:sz w:val="22"/>
          <w:szCs w:val="22"/>
        </w:rPr>
        <w:t>Contractor</w:t>
      </w:r>
      <w:r w:rsidR="00686B91">
        <w:rPr>
          <w:sz w:val="22"/>
          <w:szCs w:val="22"/>
        </w:rPr>
        <w:t xml:space="preserve">”) pursuant to and subject to the terms and conditions of that certain Master Services Agreement, dated as of </w:t>
      </w:r>
      <w:r w:rsidR="00D95603" w:rsidRPr="004B6BBA">
        <w:rPr>
          <w:sz w:val="22"/>
          <w:szCs w:val="22"/>
          <w:u w:val="single"/>
        </w:rPr>
        <w:t>August 17,</w:t>
      </w:r>
      <w:r w:rsidR="00686B91" w:rsidRPr="004B6BBA">
        <w:rPr>
          <w:sz w:val="22"/>
          <w:szCs w:val="22"/>
          <w:u w:val="single"/>
        </w:rPr>
        <w:t xml:space="preserve"> </w:t>
      </w:r>
      <w:r w:rsidR="004B6BBA" w:rsidRPr="004B6BBA">
        <w:rPr>
          <w:sz w:val="22"/>
          <w:szCs w:val="22"/>
          <w:u w:val="single"/>
        </w:rPr>
        <w:t xml:space="preserve"> </w:t>
      </w:r>
      <w:r w:rsidR="00686B91" w:rsidRPr="004B6BBA">
        <w:rPr>
          <w:sz w:val="22"/>
          <w:szCs w:val="22"/>
          <w:u w:val="single"/>
        </w:rPr>
        <w:t>20</w:t>
      </w:r>
      <w:r w:rsidR="004B6BBA" w:rsidRPr="004B6BBA">
        <w:rPr>
          <w:sz w:val="22"/>
          <w:szCs w:val="22"/>
          <w:u w:val="single"/>
        </w:rPr>
        <w:t>21</w:t>
      </w:r>
      <w:r w:rsidR="00686B91">
        <w:rPr>
          <w:sz w:val="22"/>
          <w:szCs w:val="22"/>
        </w:rPr>
        <w:t xml:space="preserve"> (the “</w:t>
      </w:r>
      <w:r w:rsidR="00686B91">
        <w:rPr>
          <w:b/>
          <w:bCs/>
          <w:sz w:val="22"/>
          <w:szCs w:val="22"/>
        </w:rPr>
        <w:t>Agreement</w:t>
      </w:r>
      <w:r w:rsidR="00686B91">
        <w:rPr>
          <w:sz w:val="22"/>
          <w:szCs w:val="22"/>
        </w:rPr>
        <w:t>”) by and between the Parties, the terms of which are hereby incorporated in this SOW by this reference.</w:t>
      </w:r>
    </w:p>
    <w:p w14:paraId="3F5F9DB5" w14:textId="77777777" w:rsidR="00F54B9C" w:rsidRDefault="00F54B9C">
      <w:pPr>
        <w:widowControl w:val="0"/>
        <w:autoSpaceDE w:val="0"/>
        <w:autoSpaceDN w:val="0"/>
        <w:adjustRightInd w:val="0"/>
        <w:rPr>
          <w:sz w:val="22"/>
          <w:szCs w:val="22"/>
        </w:rPr>
      </w:pPr>
    </w:p>
    <w:p w14:paraId="5231FCD3" w14:textId="77777777" w:rsidR="00F54B9C" w:rsidRDefault="00686B91">
      <w:pPr>
        <w:widowControl w:val="0"/>
        <w:autoSpaceDE w:val="0"/>
        <w:autoSpaceDN w:val="0"/>
        <w:adjustRightInd w:val="0"/>
        <w:outlineLvl w:val="0"/>
        <w:rPr>
          <w:b/>
          <w:bCs/>
          <w:sz w:val="22"/>
          <w:szCs w:val="22"/>
        </w:rPr>
      </w:pPr>
      <w:r>
        <w:rPr>
          <w:b/>
          <w:bCs/>
          <w:sz w:val="22"/>
          <w:szCs w:val="22"/>
        </w:rPr>
        <w:t>1.         GENERAL DESCRIPTION OF SERVICES.</w:t>
      </w:r>
    </w:p>
    <w:p w14:paraId="4258D010" w14:textId="5C7381FF" w:rsidR="006833FF" w:rsidRDefault="006833FF" w:rsidP="006833FF">
      <w:pPr>
        <w:widowControl w:val="0"/>
        <w:autoSpaceDE w:val="0"/>
        <w:autoSpaceDN w:val="0"/>
        <w:adjustRightInd w:val="0"/>
        <w:rPr>
          <w:sz w:val="23"/>
          <w:szCs w:val="23"/>
        </w:rPr>
      </w:pPr>
      <w:bookmarkStart w:id="0" w:name="_Hlk482797392"/>
      <w:r w:rsidRPr="0036008D">
        <w:rPr>
          <w:sz w:val="23"/>
          <w:szCs w:val="23"/>
        </w:rPr>
        <w:t xml:space="preserve">Contractors will provide professional services </w:t>
      </w:r>
      <w:r w:rsidR="004E394C">
        <w:rPr>
          <w:sz w:val="23"/>
          <w:szCs w:val="23"/>
        </w:rPr>
        <w:t xml:space="preserve">during Phase 0 </w:t>
      </w:r>
      <w:r w:rsidR="004E394C">
        <w:rPr>
          <w:sz w:val="22"/>
          <w:szCs w:val="22"/>
        </w:rPr>
        <w:t>(detailed requirements and design) for Unified Experience Data initiative</w:t>
      </w:r>
      <w:r>
        <w:rPr>
          <w:sz w:val="23"/>
          <w:szCs w:val="23"/>
        </w:rPr>
        <w:t xml:space="preserve">. </w:t>
      </w:r>
    </w:p>
    <w:p w14:paraId="6432DC9D" w14:textId="77777777" w:rsidR="006833FF" w:rsidRDefault="006833FF" w:rsidP="006833FF">
      <w:pPr>
        <w:widowControl w:val="0"/>
        <w:autoSpaceDE w:val="0"/>
        <w:autoSpaceDN w:val="0"/>
        <w:adjustRightInd w:val="0"/>
        <w:rPr>
          <w:sz w:val="23"/>
          <w:szCs w:val="23"/>
        </w:rPr>
      </w:pPr>
    </w:p>
    <w:p w14:paraId="0E4654F8" w14:textId="0543E328" w:rsidR="006833FF" w:rsidRPr="0036008D" w:rsidRDefault="006833FF" w:rsidP="006833FF">
      <w:pPr>
        <w:widowControl w:val="0"/>
        <w:autoSpaceDE w:val="0"/>
        <w:autoSpaceDN w:val="0"/>
        <w:adjustRightInd w:val="0"/>
        <w:rPr>
          <w:i/>
          <w:iCs/>
          <w:sz w:val="23"/>
          <w:szCs w:val="23"/>
        </w:rPr>
      </w:pPr>
      <w:r>
        <w:rPr>
          <w:i/>
          <w:iCs/>
          <w:sz w:val="23"/>
          <w:szCs w:val="23"/>
        </w:rPr>
        <w:t xml:space="preserve">Project Name: </w:t>
      </w:r>
      <w:r>
        <w:rPr>
          <w:iCs/>
          <w:sz w:val="23"/>
          <w:szCs w:val="23"/>
        </w:rPr>
        <w:t>202</w:t>
      </w:r>
      <w:r w:rsidR="001C112A">
        <w:rPr>
          <w:iCs/>
          <w:sz w:val="23"/>
          <w:szCs w:val="23"/>
        </w:rPr>
        <w:t>3</w:t>
      </w:r>
      <w:r>
        <w:rPr>
          <w:iCs/>
          <w:sz w:val="23"/>
          <w:szCs w:val="23"/>
        </w:rPr>
        <w:t xml:space="preserve"> – </w:t>
      </w:r>
      <w:r w:rsidR="001C112A">
        <w:rPr>
          <w:iCs/>
          <w:sz w:val="23"/>
          <w:szCs w:val="23"/>
        </w:rPr>
        <w:t>Unified Experience Data – Phase 0</w:t>
      </w:r>
    </w:p>
    <w:bookmarkEnd w:id="0"/>
    <w:p w14:paraId="073CF4A4" w14:textId="77777777" w:rsidR="00F54B9C" w:rsidRDefault="00F54B9C">
      <w:pPr>
        <w:widowControl w:val="0"/>
        <w:autoSpaceDE w:val="0"/>
        <w:autoSpaceDN w:val="0"/>
        <w:adjustRightInd w:val="0"/>
        <w:rPr>
          <w:sz w:val="22"/>
          <w:szCs w:val="22"/>
        </w:rPr>
      </w:pPr>
    </w:p>
    <w:p w14:paraId="4881E8F5" w14:textId="77777777" w:rsidR="00F54B9C" w:rsidRDefault="00686B91">
      <w:pPr>
        <w:widowControl w:val="0"/>
        <w:autoSpaceDE w:val="0"/>
        <w:autoSpaceDN w:val="0"/>
        <w:adjustRightInd w:val="0"/>
        <w:outlineLvl w:val="0"/>
        <w:rPr>
          <w:b/>
          <w:bCs/>
          <w:sz w:val="22"/>
          <w:szCs w:val="22"/>
        </w:rPr>
      </w:pPr>
      <w:r>
        <w:rPr>
          <w:b/>
          <w:bCs/>
          <w:sz w:val="22"/>
          <w:szCs w:val="22"/>
        </w:rPr>
        <w:t>2.         DESCRIPTION OF DELIVERABLES.</w:t>
      </w:r>
    </w:p>
    <w:p w14:paraId="331F8756" w14:textId="77777777" w:rsidR="00797FC1" w:rsidRDefault="00797FC1" w:rsidP="00797FC1">
      <w:pPr>
        <w:widowControl w:val="0"/>
        <w:autoSpaceDE w:val="0"/>
        <w:autoSpaceDN w:val="0"/>
        <w:adjustRightInd w:val="0"/>
        <w:rPr>
          <w:i/>
          <w:iCs/>
          <w:sz w:val="22"/>
          <w:szCs w:val="22"/>
        </w:rPr>
      </w:pPr>
    </w:p>
    <w:p w14:paraId="20EB480D" w14:textId="77777777" w:rsidR="001C112A" w:rsidRDefault="001C112A" w:rsidP="001C112A">
      <w:pPr>
        <w:widowControl w:val="0"/>
        <w:autoSpaceDE w:val="0"/>
        <w:autoSpaceDN w:val="0"/>
        <w:adjustRightInd w:val="0"/>
        <w:rPr>
          <w:sz w:val="22"/>
          <w:szCs w:val="22"/>
        </w:rPr>
      </w:pPr>
      <w:r>
        <w:rPr>
          <w:sz w:val="22"/>
          <w:szCs w:val="22"/>
        </w:rPr>
        <w:t xml:space="preserve">Description of Deliverable:                                               </w:t>
      </w:r>
    </w:p>
    <w:p w14:paraId="01DEDCE8" w14:textId="27E263E8" w:rsidR="00023AA5" w:rsidRPr="000273B4" w:rsidRDefault="000273B4">
      <w:pPr>
        <w:widowControl w:val="0"/>
        <w:numPr>
          <w:ilvl w:val="1"/>
          <w:numId w:val="26"/>
        </w:numPr>
        <w:autoSpaceDE w:val="0"/>
        <w:autoSpaceDN w:val="0"/>
        <w:adjustRightInd w:val="0"/>
        <w:ind w:left="720"/>
        <w:rPr>
          <w:i/>
          <w:iCs/>
          <w:sz w:val="22"/>
          <w:szCs w:val="22"/>
        </w:rPr>
      </w:pPr>
      <w:r>
        <w:rPr>
          <w:sz w:val="22"/>
          <w:szCs w:val="22"/>
        </w:rPr>
        <w:t>Detailed requirements document</w:t>
      </w:r>
    </w:p>
    <w:p w14:paraId="00EA7659" w14:textId="1A8D0BE1" w:rsidR="000273B4" w:rsidRPr="00A10EB8" w:rsidRDefault="00A10EB8">
      <w:pPr>
        <w:widowControl w:val="0"/>
        <w:numPr>
          <w:ilvl w:val="1"/>
          <w:numId w:val="26"/>
        </w:numPr>
        <w:autoSpaceDE w:val="0"/>
        <w:autoSpaceDN w:val="0"/>
        <w:adjustRightInd w:val="0"/>
        <w:ind w:left="720"/>
        <w:rPr>
          <w:i/>
          <w:iCs/>
          <w:sz w:val="22"/>
          <w:szCs w:val="22"/>
        </w:rPr>
      </w:pPr>
      <w:r>
        <w:rPr>
          <w:sz w:val="22"/>
          <w:szCs w:val="22"/>
        </w:rPr>
        <w:t>High level solution architecture</w:t>
      </w:r>
    </w:p>
    <w:p w14:paraId="0CC4DC43" w14:textId="4D6E4049" w:rsidR="00A10EB8" w:rsidRPr="00A10EB8" w:rsidRDefault="00A10EB8">
      <w:pPr>
        <w:widowControl w:val="0"/>
        <w:numPr>
          <w:ilvl w:val="1"/>
          <w:numId w:val="26"/>
        </w:numPr>
        <w:autoSpaceDE w:val="0"/>
        <w:autoSpaceDN w:val="0"/>
        <w:adjustRightInd w:val="0"/>
        <w:ind w:left="720"/>
        <w:rPr>
          <w:i/>
          <w:iCs/>
          <w:sz w:val="22"/>
          <w:szCs w:val="22"/>
        </w:rPr>
      </w:pPr>
      <w:r>
        <w:rPr>
          <w:sz w:val="22"/>
          <w:szCs w:val="22"/>
        </w:rPr>
        <w:t xml:space="preserve">API definition </w:t>
      </w:r>
    </w:p>
    <w:p w14:paraId="6B1B2223" w14:textId="1398D52E" w:rsidR="00A10EB8" w:rsidRPr="00F41213" w:rsidRDefault="00A10EB8">
      <w:pPr>
        <w:widowControl w:val="0"/>
        <w:numPr>
          <w:ilvl w:val="1"/>
          <w:numId w:val="26"/>
        </w:numPr>
        <w:autoSpaceDE w:val="0"/>
        <w:autoSpaceDN w:val="0"/>
        <w:adjustRightInd w:val="0"/>
        <w:ind w:left="720"/>
        <w:rPr>
          <w:i/>
          <w:iCs/>
          <w:sz w:val="22"/>
          <w:szCs w:val="22"/>
        </w:rPr>
      </w:pPr>
      <w:r>
        <w:rPr>
          <w:sz w:val="22"/>
          <w:szCs w:val="22"/>
        </w:rPr>
        <w:t>Database design</w:t>
      </w:r>
      <w:r w:rsidR="00F41213">
        <w:rPr>
          <w:sz w:val="22"/>
          <w:szCs w:val="22"/>
        </w:rPr>
        <w:t>/model</w:t>
      </w:r>
    </w:p>
    <w:p w14:paraId="7F529D77" w14:textId="285CF52B" w:rsidR="00F41213" w:rsidRPr="00F41213" w:rsidRDefault="00F41213">
      <w:pPr>
        <w:widowControl w:val="0"/>
        <w:numPr>
          <w:ilvl w:val="1"/>
          <w:numId w:val="26"/>
        </w:numPr>
        <w:autoSpaceDE w:val="0"/>
        <w:autoSpaceDN w:val="0"/>
        <w:adjustRightInd w:val="0"/>
        <w:ind w:left="720"/>
        <w:rPr>
          <w:i/>
          <w:iCs/>
          <w:sz w:val="22"/>
          <w:szCs w:val="22"/>
        </w:rPr>
      </w:pPr>
      <w:r>
        <w:rPr>
          <w:sz w:val="22"/>
          <w:szCs w:val="22"/>
        </w:rPr>
        <w:t>Front-end Mockup</w:t>
      </w:r>
    </w:p>
    <w:p w14:paraId="6AD28007" w14:textId="75D8AA6E" w:rsidR="00F41213" w:rsidRDefault="00F41213">
      <w:pPr>
        <w:widowControl w:val="0"/>
        <w:numPr>
          <w:ilvl w:val="1"/>
          <w:numId w:val="26"/>
        </w:numPr>
        <w:autoSpaceDE w:val="0"/>
        <w:autoSpaceDN w:val="0"/>
        <w:adjustRightInd w:val="0"/>
        <w:ind w:left="720"/>
        <w:rPr>
          <w:i/>
          <w:iCs/>
          <w:sz w:val="22"/>
          <w:szCs w:val="22"/>
        </w:rPr>
      </w:pPr>
      <w:r>
        <w:rPr>
          <w:sz w:val="22"/>
          <w:szCs w:val="22"/>
        </w:rPr>
        <w:t>Future phase plan and estimation</w:t>
      </w:r>
    </w:p>
    <w:p w14:paraId="4F2E0D46" w14:textId="3593B4D2" w:rsidR="00F54B9C" w:rsidRDefault="00686B91">
      <w:pPr>
        <w:widowControl w:val="0"/>
        <w:autoSpaceDE w:val="0"/>
        <w:autoSpaceDN w:val="0"/>
        <w:adjustRightInd w:val="0"/>
        <w:rPr>
          <w:sz w:val="22"/>
          <w:szCs w:val="22"/>
        </w:rPr>
      </w:pPr>
      <w:r>
        <w:rPr>
          <w:sz w:val="22"/>
          <w:szCs w:val="22"/>
        </w:rPr>
        <w:t xml:space="preserve">                                               </w:t>
      </w:r>
    </w:p>
    <w:p w14:paraId="34C02147" w14:textId="77777777" w:rsidR="00F54B9C" w:rsidRDefault="00686B91">
      <w:pPr>
        <w:widowControl w:val="0"/>
        <w:autoSpaceDE w:val="0"/>
        <w:autoSpaceDN w:val="0"/>
        <w:adjustRightInd w:val="0"/>
        <w:rPr>
          <w:sz w:val="22"/>
          <w:szCs w:val="22"/>
        </w:rPr>
      </w:pPr>
      <w:r>
        <w:rPr>
          <w:sz w:val="22"/>
          <w:szCs w:val="22"/>
        </w:rPr>
        <w:t>Company-Owned pre-existing intellectual property:</w:t>
      </w:r>
    </w:p>
    <w:p w14:paraId="49C97B62" w14:textId="23A37DF1" w:rsidR="00F54B9C" w:rsidRDefault="001F0A14" w:rsidP="001F0A14">
      <w:pPr>
        <w:widowControl w:val="0"/>
        <w:numPr>
          <w:ilvl w:val="1"/>
          <w:numId w:val="26"/>
        </w:numPr>
        <w:autoSpaceDE w:val="0"/>
        <w:autoSpaceDN w:val="0"/>
        <w:adjustRightInd w:val="0"/>
        <w:ind w:left="720"/>
        <w:rPr>
          <w:sz w:val="22"/>
          <w:szCs w:val="22"/>
        </w:rPr>
      </w:pPr>
      <w:r>
        <w:rPr>
          <w:sz w:val="22"/>
          <w:szCs w:val="22"/>
        </w:rPr>
        <w:t>None</w:t>
      </w:r>
    </w:p>
    <w:p w14:paraId="518F293B" w14:textId="77777777" w:rsidR="00F54B9C" w:rsidRDefault="00F54B9C">
      <w:pPr>
        <w:widowControl w:val="0"/>
        <w:autoSpaceDE w:val="0"/>
        <w:autoSpaceDN w:val="0"/>
        <w:adjustRightInd w:val="0"/>
        <w:rPr>
          <w:sz w:val="22"/>
          <w:szCs w:val="22"/>
        </w:rPr>
      </w:pPr>
    </w:p>
    <w:p w14:paraId="7C2D92F9" w14:textId="77777777" w:rsidR="00F54B9C" w:rsidRDefault="00686B91">
      <w:pPr>
        <w:widowControl w:val="0"/>
        <w:autoSpaceDE w:val="0"/>
        <w:autoSpaceDN w:val="0"/>
        <w:adjustRightInd w:val="0"/>
        <w:rPr>
          <w:sz w:val="22"/>
          <w:szCs w:val="22"/>
        </w:rPr>
      </w:pPr>
      <w:r>
        <w:rPr>
          <w:sz w:val="22"/>
          <w:szCs w:val="22"/>
        </w:rPr>
        <w:t>Contractor -Owned pre-existing intellectual property:</w:t>
      </w:r>
    </w:p>
    <w:p w14:paraId="7B6C52CA" w14:textId="4FE58806" w:rsidR="00F54B9C" w:rsidRDefault="001F0A14" w:rsidP="001F0A14">
      <w:pPr>
        <w:widowControl w:val="0"/>
        <w:numPr>
          <w:ilvl w:val="1"/>
          <w:numId w:val="26"/>
        </w:numPr>
        <w:autoSpaceDE w:val="0"/>
        <w:autoSpaceDN w:val="0"/>
        <w:adjustRightInd w:val="0"/>
        <w:ind w:left="720"/>
        <w:rPr>
          <w:sz w:val="22"/>
          <w:szCs w:val="22"/>
        </w:rPr>
      </w:pPr>
      <w:r>
        <w:rPr>
          <w:sz w:val="22"/>
          <w:szCs w:val="22"/>
        </w:rPr>
        <w:t>None</w:t>
      </w:r>
    </w:p>
    <w:p w14:paraId="05B104CD" w14:textId="77777777" w:rsidR="00F54B9C" w:rsidRDefault="00F54B9C">
      <w:pPr>
        <w:widowControl w:val="0"/>
        <w:autoSpaceDE w:val="0"/>
        <w:autoSpaceDN w:val="0"/>
        <w:adjustRightInd w:val="0"/>
        <w:rPr>
          <w:sz w:val="22"/>
          <w:szCs w:val="22"/>
        </w:rPr>
      </w:pPr>
    </w:p>
    <w:p w14:paraId="7311D1DC" w14:textId="77777777" w:rsidR="00F54B9C" w:rsidRDefault="00686B91">
      <w:pPr>
        <w:widowControl w:val="0"/>
        <w:autoSpaceDE w:val="0"/>
        <w:autoSpaceDN w:val="0"/>
        <w:adjustRightInd w:val="0"/>
        <w:outlineLvl w:val="0"/>
        <w:rPr>
          <w:b/>
          <w:bCs/>
          <w:sz w:val="22"/>
          <w:szCs w:val="22"/>
        </w:rPr>
      </w:pPr>
      <w:r>
        <w:rPr>
          <w:b/>
          <w:bCs/>
          <w:sz w:val="22"/>
          <w:szCs w:val="22"/>
        </w:rPr>
        <w:t>3.          DESCRIPTION OF SERVICES.</w:t>
      </w:r>
    </w:p>
    <w:p w14:paraId="0DACD744" w14:textId="77777777" w:rsidR="00F54B9C" w:rsidRDefault="00F54B9C">
      <w:pPr>
        <w:widowControl w:val="0"/>
        <w:autoSpaceDE w:val="0"/>
        <w:autoSpaceDN w:val="0"/>
        <w:adjustRightInd w:val="0"/>
        <w:rPr>
          <w:sz w:val="22"/>
          <w:szCs w:val="22"/>
        </w:rPr>
      </w:pPr>
    </w:p>
    <w:p w14:paraId="5831B692" w14:textId="77777777" w:rsidR="00240174" w:rsidRPr="00C7020F" w:rsidRDefault="00240174" w:rsidP="00240174">
      <w:pPr>
        <w:widowControl w:val="0"/>
        <w:autoSpaceDE w:val="0"/>
        <w:autoSpaceDN w:val="0"/>
        <w:adjustRightInd w:val="0"/>
        <w:rPr>
          <w:i/>
          <w:iCs/>
          <w:sz w:val="23"/>
          <w:szCs w:val="23"/>
        </w:rPr>
      </w:pPr>
      <w:r w:rsidRPr="00C7020F">
        <w:rPr>
          <w:i/>
          <w:iCs/>
          <w:sz w:val="23"/>
          <w:szCs w:val="23"/>
        </w:rPr>
        <w:t>Services provided by Contractor:</w:t>
      </w:r>
    </w:p>
    <w:p w14:paraId="0635D86F" w14:textId="6CB896B8" w:rsidR="00240174" w:rsidRDefault="00C23ED4" w:rsidP="00240174">
      <w:pPr>
        <w:pStyle w:val="ListParagraph"/>
        <w:widowControl w:val="0"/>
        <w:numPr>
          <w:ilvl w:val="0"/>
          <w:numId w:val="57"/>
        </w:numPr>
        <w:autoSpaceDE w:val="0"/>
        <w:autoSpaceDN w:val="0"/>
        <w:adjustRightInd w:val="0"/>
        <w:ind w:left="720"/>
        <w:rPr>
          <w:sz w:val="23"/>
          <w:szCs w:val="23"/>
        </w:rPr>
      </w:pPr>
      <w:r>
        <w:rPr>
          <w:sz w:val="23"/>
          <w:szCs w:val="23"/>
        </w:rPr>
        <w:t>Conduct meetings with required parties to gather requirements</w:t>
      </w:r>
      <w:r w:rsidR="00DC23C3">
        <w:rPr>
          <w:sz w:val="23"/>
          <w:szCs w:val="23"/>
        </w:rPr>
        <w:t xml:space="preserve"> and to discuss solution archit</w:t>
      </w:r>
      <w:r w:rsidR="00CF1CE4">
        <w:rPr>
          <w:sz w:val="23"/>
          <w:szCs w:val="23"/>
        </w:rPr>
        <w:t>ecture.</w:t>
      </w:r>
    </w:p>
    <w:p w14:paraId="0057BD15" w14:textId="0426A602" w:rsidR="00C23ED4" w:rsidRDefault="00CF1CE4" w:rsidP="00240174">
      <w:pPr>
        <w:pStyle w:val="ListParagraph"/>
        <w:widowControl w:val="0"/>
        <w:numPr>
          <w:ilvl w:val="0"/>
          <w:numId w:val="57"/>
        </w:numPr>
        <w:autoSpaceDE w:val="0"/>
        <w:autoSpaceDN w:val="0"/>
        <w:adjustRightInd w:val="0"/>
        <w:ind w:left="720"/>
        <w:rPr>
          <w:sz w:val="23"/>
          <w:szCs w:val="23"/>
        </w:rPr>
      </w:pPr>
      <w:r>
        <w:rPr>
          <w:sz w:val="23"/>
          <w:szCs w:val="23"/>
        </w:rPr>
        <w:t xml:space="preserve">Create </w:t>
      </w:r>
      <w:r w:rsidR="00E64648">
        <w:rPr>
          <w:sz w:val="23"/>
          <w:szCs w:val="23"/>
        </w:rPr>
        <w:t>deliverables mentioned in Section 2.</w:t>
      </w:r>
    </w:p>
    <w:p w14:paraId="000367DF" w14:textId="77777777" w:rsidR="00240174" w:rsidRDefault="00240174" w:rsidP="00240174">
      <w:pPr>
        <w:widowControl w:val="0"/>
        <w:autoSpaceDE w:val="0"/>
        <w:autoSpaceDN w:val="0"/>
        <w:adjustRightInd w:val="0"/>
        <w:rPr>
          <w:sz w:val="23"/>
          <w:szCs w:val="23"/>
        </w:rPr>
      </w:pPr>
    </w:p>
    <w:p w14:paraId="1DB4854B" w14:textId="77777777" w:rsidR="00240174" w:rsidRDefault="00240174" w:rsidP="00240174">
      <w:pPr>
        <w:widowControl w:val="0"/>
        <w:autoSpaceDE w:val="0"/>
        <w:autoSpaceDN w:val="0"/>
        <w:adjustRightInd w:val="0"/>
        <w:rPr>
          <w:i/>
          <w:iCs/>
          <w:sz w:val="23"/>
          <w:szCs w:val="23"/>
        </w:rPr>
      </w:pPr>
      <w:r>
        <w:rPr>
          <w:i/>
          <w:iCs/>
          <w:sz w:val="23"/>
          <w:szCs w:val="23"/>
        </w:rPr>
        <w:t>P</w:t>
      </w:r>
      <w:r w:rsidRPr="00C7020F">
        <w:rPr>
          <w:i/>
          <w:iCs/>
          <w:sz w:val="23"/>
          <w:szCs w:val="23"/>
        </w:rPr>
        <w:t xml:space="preserve">rovided by </w:t>
      </w:r>
      <w:r>
        <w:rPr>
          <w:i/>
          <w:iCs/>
          <w:sz w:val="23"/>
          <w:szCs w:val="23"/>
        </w:rPr>
        <w:t>Company</w:t>
      </w:r>
      <w:r w:rsidRPr="00C7020F">
        <w:rPr>
          <w:i/>
          <w:iCs/>
          <w:sz w:val="23"/>
          <w:szCs w:val="23"/>
        </w:rPr>
        <w:t>:</w:t>
      </w:r>
    </w:p>
    <w:p w14:paraId="316A5954" w14:textId="77777777" w:rsidR="00240174" w:rsidRPr="003A4B1A" w:rsidRDefault="00240174" w:rsidP="00240174">
      <w:pPr>
        <w:pStyle w:val="ListParagraph"/>
        <w:widowControl w:val="0"/>
        <w:numPr>
          <w:ilvl w:val="0"/>
          <w:numId w:val="57"/>
        </w:numPr>
        <w:autoSpaceDE w:val="0"/>
        <w:autoSpaceDN w:val="0"/>
        <w:adjustRightInd w:val="0"/>
        <w:ind w:left="720"/>
        <w:rPr>
          <w:iCs/>
          <w:sz w:val="22"/>
          <w:szCs w:val="22"/>
        </w:rPr>
      </w:pPr>
      <w:r>
        <w:rPr>
          <w:iCs/>
          <w:sz w:val="22"/>
          <w:szCs w:val="22"/>
        </w:rPr>
        <w:t>Any required licenses.</w:t>
      </w:r>
    </w:p>
    <w:p w14:paraId="57F1ACF7" w14:textId="0E9DA7AE" w:rsidR="00240174" w:rsidRDefault="00240174" w:rsidP="00240174">
      <w:pPr>
        <w:pStyle w:val="ListParagraph"/>
        <w:widowControl w:val="0"/>
        <w:numPr>
          <w:ilvl w:val="0"/>
          <w:numId w:val="57"/>
        </w:numPr>
        <w:autoSpaceDE w:val="0"/>
        <w:autoSpaceDN w:val="0"/>
        <w:adjustRightInd w:val="0"/>
        <w:ind w:left="720"/>
        <w:rPr>
          <w:sz w:val="23"/>
          <w:szCs w:val="23"/>
        </w:rPr>
      </w:pPr>
      <w:r>
        <w:rPr>
          <w:sz w:val="23"/>
          <w:szCs w:val="23"/>
        </w:rPr>
        <w:t xml:space="preserve">Access to </w:t>
      </w:r>
      <w:r w:rsidR="00E9757C">
        <w:rPr>
          <w:sz w:val="23"/>
          <w:szCs w:val="23"/>
        </w:rPr>
        <w:t>any company specific tool used during this engagement</w:t>
      </w:r>
      <w:r>
        <w:rPr>
          <w:sz w:val="23"/>
          <w:szCs w:val="23"/>
        </w:rPr>
        <w:t>.</w:t>
      </w:r>
    </w:p>
    <w:p w14:paraId="47989475" w14:textId="77777777" w:rsidR="00240174" w:rsidRDefault="00240174" w:rsidP="00240174">
      <w:pPr>
        <w:widowControl w:val="0"/>
        <w:autoSpaceDE w:val="0"/>
        <w:autoSpaceDN w:val="0"/>
        <w:adjustRightInd w:val="0"/>
        <w:rPr>
          <w:i/>
          <w:iCs/>
          <w:sz w:val="22"/>
          <w:szCs w:val="22"/>
        </w:rPr>
      </w:pPr>
    </w:p>
    <w:p w14:paraId="43841748" w14:textId="77777777" w:rsidR="00240174" w:rsidRPr="00054555" w:rsidRDefault="00240174" w:rsidP="00240174">
      <w:pPr>
        <w:widowControl w:val="0"/>
        <w:autoSpaceDE w:val="0"/>
        <w:autoSpaceDN w:val="0"/>
        <w:adjustRightInd w:val="0"/>
        <w:rPr>
          <w:i/>
          <w:iCs/>
          <w:sz w:val="22"/>
          <w:szCs w:val="22"/>
        </w:rPr>
      </w:pPr>
      <w:r w:rsidRPr="00054555">
        <w:rPr>
          <w:i/>
          <w:iCs/>
          <w:sz w:val="22"/>
          <w:szCs w:val="22"/>
        </w:rPr>
        <w:t>Assumptions and dependencies</w:t>
      </w:r>
    </w:p>
    <w:p w14:paraId="3D7E09A3" w14:textId="77777777" w:rsidR="00240174" w:rsidRDefault="00240174" w:rsidP="00240174">
      <w:pPr>
        <w:pStyle w:val="ListParagraph"/>
        <w:widowControl w:val="0"/>
        <w:numPr>
          <w:ilvl w:val="0"/>
          <w:numId w:val="57"/>
        </w:numPr>
        <w:autoSpaceDE w:val="0"/>
        <w:autoSpaceDN w:val="0"/>
        <w:adjustRightInd w:val="0"/>
        <w:ind w:left="720"/>
        <w:rPr>
          <w:sz w:val="23"/>
          <w:szCs w:val="23"/>
        </w:rPr>
      </w:pPr>
      <w:r>
        <w:rPr>
          <w:sz w:val="23"/>
          <w:szCs w:val="23"/>
        </w:rPr>
        <w:t>N/A</w:t>
      </w:r>
    </w:p>
    <w:p w14:paraId="4B083AF7" w14:textId="77777777" w:rsidR="00F54B9C" w:rsidRDefault="00F54B9C">
      <w:pPr>
        <w:widowControl w:val="0"/>
        <w:autoSpaceDE w:val="0"/>
        <w:autoSpaceDN w:val="0"/>
        <w:adjustRightInd w:val="0"/>
        <w:rPr>
          <w:i/>
          <w:iCs/>
          <w:sz w:val="22"/>
          <w:szCs w:val="22"/>
        </w:rPr>
      </w:pPr>
    </w:p>
    <w:p w14:paraId="15CAE8AE" w14:textId="77777777" w:rsidR="00F54B9C" w:rsidRDefault="00F54B9C">
      <w:pPr>
        <w:widowControl w:val="0"/>
        <w:autoSpaceDE w:val="0"/>
        <w:autoSpaceDN w:val="0"/>
        <w:adjustRightInd w:val="0"/>
        <w:rPr>
          <w:i/>
          <w:iCs/>
          <w:sz w:val="22"/>
          <w:szCs w:val="22"/>
        </w:rPr>
      </w:pPr>
    </w:p>
    <w:p w14:paraId="244D1D13" w14:textId="77777777" w:rsidR="00F54B9C" w:rsidRDefault="00686B91">
      <w:pPr>
        <w:keepNext/>
        <w:keepLines/>
        <w:autoSpaceDE w:val="0"/>
        <w:autoSpaceDN w:val="0"/>
        <w:adjustRightInd w:val="0"/>
        <w:outlineLvl w:val="0"/>
        <w:rPr>
          <w:b/>
          <w:bCs/>
          <w:sz w:val="22"/>
          <w:szCs w:val="22"/>
        </w:rPr>
      </w:pPr>
      <w:r>
        <w:rPr>
          <w:b/>
          <w:bCs/>
          <w:sz w:val="22"/>
          <w:szCs w:val="22"/>
        </w:rPr>
        <w:lastRenderedPageBreak/>
        <w:t xml:space="preserve">4.         PERSONNEL </w:t>
      </w:r>
    </w:p>
    <w:p w14:paraId="3D612EC7" w14:textId="77777777" w:rsidR="00F54B9C" w:rsidRDefault="00F54B9C">
      <w:pPr>
        <w:keepNext/>
        <w:keepLines/>
        <w:autoSpaceDE w:val="0"/>
        <w:autoSpaceDN w:val="0"/>
        <w:adjustRightInd w:val="0"/>
        <w:rPr>
          <w:sz w:val="22"/>
          <w:szCs w:val="22"/>
        </w:rPr>
      </w:pPr>
    </w:p>
    <w:p w14:paraId="544C7011" w14:textId="77777777" w:rsidR="00F54B9C" w:rsidRDefault="00686B91">
      <w:pPr>
        <w:widowControl w:val="0"/>
        <w:numPr>
          <w:ilvl w:val="1"/>
          <w:numId w:val="28"/>
        </w:numPr>
        <w:autoSpaceDE w:val="0"/>
        <w:autoSpaceDN w:val="0"/>
        <w:adjustRightInd w:val="0"/>
        <w:rPr>
          <w:sz w:val="22"/>
          <w:szCs w:val="22"/>
        </w:rPr>
      </w:pPr>
      <w:r>
        <w:rPr>
          <w:sz w:val="22"/>
          <w:szCs w:val="22"/>
        </w:rPr>
        <w:t>Contractor personnel:  see Section 8 below</w:t>
      </w:r>
    </w:p>
    <w:p w14:paraId="13742BF9" w14:textId="77777777" w:rsidR="00F54B9C" w:rsidRDefault="00686B91">
      <w:pPr>
        <w:widowControl w:val="0"/>
        <w:numPr>
          <w:ilvl w:val="1"/>
          <w:numId w:val="29"/>
        </w:numPr>
        <w:autoSpaceDE w:val="0"/>
        <w:autoSpaceDN w:val="0"/>
        <w:adjustRightInd w:val="0"/>
        <w:rPr>
          <w:sz w:val="22"/>
          <w:szCs w:val="22"/>
        </w:rPr>
      </w:pPr>
      <w:r>
        <w:rPr>
          <w:sz w:val="22"/>
          <w:szCs w:val="22"/>
        </w:rPr>
        <w:t>Roles and Responsibilities: see Section 8 below</w:t>
      </w:r>
    </w:p>
    <w:p w14:paraId="6AC7A33B" w14:textId="3C9FD06C" w:rsidR="00F54B9C" w:rsidRDefault="00686B91">
      <w:pPr>
        <w:widowControl w:val="0"/>
        <w:numPr>
          <w:ilvl w:val="1"/>
          <w:numId w:val="30"/>
        </w:numPr>
        <w:autoSpaceDE w:val="0"/>
        <w:autoSpaceDN w:val="0"/>
        <w:adjustRightInd w:val="0"/>
        <w:rPr>
          <w:sz w:val="22"/>
          <w:szCs w:val="22"/>
        </w:rPr>
      </w:pPr>
      <w:r>
        <w:rPr>
          <w:sz w:val="22"/>
          <w:szCs w:val="22"/>
        </w:rPr>
        <w:t>Contractor and Company key personnel:</w:t>
      </w:r>
      <w:r w:rsidR="00554EDE">
        <w:rPr>
          <w:sz w:val="22"/>
          <w:szCs w:val="22"/>
        </w:rPr>
        <w:t xml:space="preserve"> </w:t>
      </w:r>
      <w:r w:rsidR="00554EDE" w:rsidRPr="00AB1548">
        <w:rPr>
          <w:sz w:val="22"/>
          <w:szCs w:val="22"/>
        </w:rPr>
        <w:t>Krishna Nair (1Rivet)</w:t>
      </w:r>
    </w:p>
    <w:p w14:paraId="07CDFBFC" w14:textId="5D9886BD" w:rsidR="00F54B9C" w:rsidRDefault="00686B91">
      <w:pPr>
        <w:widowControl w:val="0"/>
        <w:numPr>
          <w:ilvl w:val="1"/>
          <w:numId w:val="31"/>
        </w:numPr>
        <w:autoSpaceDE w:val="0"/>
        <w:autoSpaceDN w:val="0"/>
        <w:adjustRightInd w:val="0"/>
        <w:rPr>
          <w:sz w:val="22"/>
          <w:szCs w:val="22"/>
        </w:rPr>
      </w:pPr>
      <w:r>
        <w:rPr>
          <w:sz w:val="22"/>
          <w:szCs w:val="22"/>
        </w:rPr>
        <w:t>Contractor and Company Executives (for purposes of issue escalation and dispute resolution:</w:t>
      </w:r>
      <w:r w:rsidR="00DE0A1F">
        <w:rPr>
          <w:sz w:val="22"/>
          <w:szCs w:val="22"/>
        </w:rPr>
        <w:t xml:space="preserve"> </w:t>
      </w:r>
      <w:r w:rsidR="00DE0A1F" w:rsidRPr="000D60EA">
        <w:rPr>
          <w:sz w:val="22"/>
          <w:szCs w:val="22"/>
        </w:rPr>
        <w:t>Eric Middleton (1Rivet), Steve Sanderson (</w:t>
      </w:r>
      <w:r w:rsidR="00DE0A1F">
        <w:rPr>
          <w:sz w:val="22"/>
          <w:szCs w:val="22"/>
        </w:rPr>
        <w:t>Momentum</w:t>
      </w:r>
      <w:r w:rsidR="00DE0A1F" w:rsidRPr="000D60EA">
        <w:rPr>
          <w:sz w:val="22"/>
          <w:szCs w:val="22"/>
        </w:rPr>
        <w:t xml:space="preserve"> </w:t>
      </w:r>
      <w:r w:rsidR="00DE0A1F">
        <w:rPr>
          <w:sz w:val="22"/>
          <w:szCs w:val="22"/>
        </w:rPr>
        <w:t>Worldwide</w:t>
      </w:r>
      <w:r w:rsidR="00DE0A1F" w:rsidRPr="000D60EA">
        <w:rPr>
          <w:sz w:val="22"/>
          <w:szCs w:val="22"/>
        </w:rPr>
        <w:t>)</w:t>
      </w:r>
    </w:p>
    <w:p w14:paraId="0448953E" w14:textId="26D2854F" w:rsidR="00F54B9C" w:rsidRDefault="00F54B9C">
      <w:pPr>
        <w:widowControl w:val="0"/>
        <w:autoSpaceDE w:val="0"/>
        <w:autoSpaceDN w:val="0"/>
        <w:adjustRightInd w:val="0"/>
        <w:rPr>
          <w:b/>
          <w:bCs/>
          <w:sz w:val="22"/>
          <w:szCs w:val="22"/>
        </w:rPr>
      </w:pPr>
    </w:p>
    <w:p w14:paraId="7550EC8E" w14:textId="77777777" w:rsidR="00556BDE" w:rsidRDefault="00556BDE">
      <w:pPr>
        <w:widowControl w:val="0"/>
        <w:autoSpaceDE w:val="0"/>
        <w:autoSpaceDN w:val="0"/>
        <w:adjustRightInd w:val="0"/>
        <w:rPr>
          <w:b/>
          <w:bCs/>
          <w:sz w:val="22"/>
          <w:szCs w:val="22"/>
        </w:rPr>
      </w:pPr>
    </w:p>
    <w:p w14:paraId="6F9222D1" w14:textId="77777777" w:rsidR="00F54B9C" w:rsidRDefault="00686B91">
      <w:pPr>
        <w:widowControl w:val="0"/>
        <w:autoSpaceDE w:val="0"/>
        <w:autoSpaceDN w:val="0"/>
        <w:adjustRightInd w:val="0"/>
        <w:outlineLvl w:val="0"/>
        <w:rPr>
          <w:b/>
          <w:bCs/>
          <w:sz w:val="22"/>
          <w:szCs w:val="22"/>
        </w:rPr>
      </w:pPr>
      <w:r>
        <w:rPr>
          <w:b/>
          <w:bCs/>
          <w:sz w:val="22"/>
          <w:szCs w:val="22"/>
        </w:rPr>
        <w:t>5.          SCHEDULE.</w:t>
      </w:r>
    </w:p>
    <w:p w14:paraId="544EAE13" w14:textId="77777777" w:rsidR="00F54B9C" w:rsidRDefault="00F54B9C">
      <w:pPr>
        <w:widowControl w:val="0"/>
        <w:autoSpaceDE w:val="0"/>
        <w:autoSpaceDN w:val="0"/>
        <w:adjustRightInd w:val="0"/>
        <w:rPr>
          <w:sz w:val="22"/>
          <w:szCs w:val="22"/>
        </w:rPr>
      </w:pPr>
    </w:p>
    <w:p w14:paraId="6978FC5F" w14:textId="77777777" w:rsidR="00F54B9C" w:rsidRDefault="00686B91">
      <w:pPr>
        <w:widowControl w:val="0"/>
        <w:autoSpaceDE w:val="0"/>
        <w:autoSpaceDN w:val="0"/>
        <w:adjustRightInd w:val="0"/>
        <w:rPr>
          <w:sz w:val="22"/>
          <w:szCs w:val="22"/>
        </w:rPr>
      </w:pPr>
      <w:r>
        <w:rPr>
          <w:sz w:val="22"/>
          <w:szCs w:val="22"/>
        </w:rPr>
        <w:t>The following schedule lists the target dates and performance milestones for preparation and delivery of the Deliverables and performance of the Services by Contractor.</w:t>
      </w:r>
    </w:p>
    <w:p w14:paraId="6176B0CF" w14:textId="77777777" w:rsidR="00F54B9C" w:rsidRDefault="00F54B9C">
      <w:pPr>
        <w:widowControl w:val="0"/>
        <w:autoSpaceDE w:val="0"/>
        <w:autoSpaceDN w:val="0"/>
        <w:adjustRightInd w:val="0"/>
        <w:rPr>
          <w:sz w:val="22"/>
          <w:szCs w:val="22"/>
        </w:rPr>
      </w:pPr>
    </w:p>
    <w:tbl>
      <w:tblPr>
        <w:tblW w:w="9630" w:type="dxa"/>
        <w:tblInd w:w="-5" w:type="dxa"/>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4500"/>
        <w:gridCol w:w="2880"/>
        <w:gridCol w:w="2250"/>
      </w:tblGrid>
      <w:tr w:rsidR="00F54B9C" w14:paraId="55036E77" w14:textId="77777777" w:rsidTr="001A5BF0">
        <w:tc>
          <w:tcPr>
            <w:tcW w:w="450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00" w:type="nil"/>
              <w:right w:w="100" w:type="nil"/>
            </w:tcMar>
          </w:tcPr>
          <w:p w14:paraId="2169EF69" w14:textId="77777777" w:rsidR="00F54B9C" w:rsidRDefault="00686B91" w:rsidP="006216F2">
            <w:pPr>
              <w:widowControl w:val="0"/>
              <w:autoSpaceDE w:val="0"/>
              <w:autoSpaceDN w:val="0"/>
              <w:adjustRightInd w:val="0"/>
              <w:rPr>
                <w:sz w:val="22"/>
                <w:szCs w:val="22"/>
              </w:rPr>
            </w:pPr>
            <w:r>
              <w:rPr>
                <w:sz w:val="22"/>
                <w:szCs w:val="22"/>
              </w:rPr>
              <w:t>Performance Milestone</w:t>
            </w:r>
          </w:p>
        </w:tc>
        <w:tc>
          <w:tcPr>
            <w:tcW w:w="28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00" w:type="nil"/>
              <w:right w:w="100" w:type="nil"/>
            </w:tcMar>
          </w:tcPr>
          <w:p w14:paraId="78124C6F" w14:textId="77777777" w:rsidR="00F54B9C" w:rsidRDefault="00686B91" w:rsidP="006216F2">
            <w:pPr>
              <w:widowControl w:val="0"/>
              <w:autoSpaceDE w:val="0"/>
              <w:autoSpaceDN w:val="0"/>
              <w:adjustRightInd w:val="0"/>
              <w:rPr>
                <w:sz w:val="22"/>
                <w:szCs w:val="22"/>
              </w:rPr>
            </w:pPr>
            <w:r>
              <w:rPr>
                <w:sz w:val="22"/>
                <w:szCs w:val="22"/>
              </w:rPr>
              <w:t>Responsible Party</w:t>
            </w:r>
          </w:p>
        </w:tc>
        <w:tc>
          <w:tcPr>
            <w:tcW w:w="225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00" w:type="nil"/>
              <w:right w:w="100" w:type="nil"/>
            </w:tcMar>
          </w:tcPr>
          <w:p w14:paraId="710B2E7D" w14:textId="77777777" w:rsidR="00F54B9C" w:rsidRDefault="00686B91" w:rsidP="006216F2">
            <w:pPr>
              <w:widowControl w:val="0"/>
              <w:autoSpaceDE w:val="0"/>
              <w:autoSpaceDN w:val="0"/>
              <w:adjustRightInd w:val="0"/>
              <w:jc w:val="center"/>
              <w:rPr>
                <w:sz w:val="22"/>
                <w:szCs w:val="22"/>
              </w:rPr>
            </w:pPr>
            <w:r>
              <w:rPr>
                <w:sz w:val="22"/>
                <w:szCs w:val="22"/>
              </w:rPr>
              <w:t>Target Date</w:t>
            </w:r>
          </w:p>
        </w:tc>
      </w:tr>
      <w:tr w:rsidR="00F54B9C" w14:paraId="11E33595" w14:textId="77777777" w:rsidTr="001A5BF0">
        <w:tblPrEx>
          <w:tblBorders>
            <w:top w:val="none" w:sz="0" w:space="0" w:color="auto"/>
            <w:bottom w:val="single" w:sz="4" w:space="0" w:color="BFBFBF"/>
          </w:tblBorders>
        </w:tblPrEx>
        <w:tc>
          <w:tcPr>
            <w:tcW w:w="4500" w:type="dxa"/>
            <w:tcBorders>
              <w:top w:val="single" w:sz="4" w:space="0" w:color="auto"/>
              <w:bottom w:val="single" w:sz="4" w:space="0" w:color="BFBFBF"/>
              <w:right w:val="single" w:sz="4" w:space="0" w:color="BFBFBF"/>
            </w:tcBorders>
            <w:shd w:val="clear" w:color="auto" w:fill="auto"/>
            <w:tcMar>
              <w:top w:w="100" w:type="nil"/>
              <w:right w:w="100" w:type="nil"/>
            </w:tcMar>
          </w:tcPr>
          <w:p w14:paraId="7FB1AB36" w14:textId="77777777" w:rsidR="00F54B9C" w:rsidRDefault="00F54B9C">
            <w:pPr>
              <w:widowControl w:val="0"/>
              <w:autoSpaceDE w:val="0"/>
              <w:autoSpaceDN w:val="0"/>
              <w:adjustRightInd w:val="0"/>
              <w:ind w:left="360"/>
              <w:rPr>
                <w:sz w:val="22"/>
                <w:szCs w:val="22"/>
              </w:rPr>
            </w:pPr>
          </w:p>
        </w:tc>
        <w:tc>
          <w:tcPr>
            <w:tcW w:w="2880" w:type="dxa"/>
            <w:tcBorders>
              <w:top w:val="single" w:sz="4" w:space="0" w:color="auto"/>
              <w:left w:val="single" w:sz="4" w:space="0" w:color="BFBFBF"/>
              <w:bottom w:val="single" w:sz="4" w:space="0" w:color="BFBFBF"/>
              <w:right w:val="single" w:sz="4" w:space="0" w:color="BFBFBF"/>
            </w:tcBorders>
            <w:shd w:val="clear" w:color="auto" w:fill="auto"/>
            <w:tcMar>
              <w:top w:w="100" w:type="nil"/>
              <w:right w:w="100" w:type="nil"/>
            </w:tcMar>
          </w:tcPr>
          <w:p w14:paraId="5E022A9B" w14:textId="77777777" w:rsidR="00F54B9C" w:rsidRDefault="00F54B9C">
            <w:pPr>
              <w:widowControl w:val="0"/>
              <w:autoSpaceDE w:val="0"/>
              <w:autoSpaceDN w:val="0"/>
              <w:adjustRightInd w:val="0"/>
              <w:ind w:left="360"/>
              <w:rPr>
                <w:sz w:val="22"/>
                <w:szCs w:val="22"/>
              </w:rPr>
            </w:pPr>
          </w:p>
        </w:tc>
        <w:tc>
          <w:tcPr>
            <w:tcW w:w="2250" w:type="dxa"/>
            <w:tcBorders>
              <w:top w:val="single" w:sz="4" w:space="0" w:color="auto"/>
              <w:left w:val="single" w:sz="4" w:space="0" w:color="BFBFBF"/>
              <w:bottom w:val="single" w:sz="4" w:space="0" w:color="BFBFBF"/>
            </w:tcBorders>
            <w:shd w:val="clear" w:color="auto" w:fill="auto"/>
            <w:tcMar>
              <w:top w:w="100" w:type="nil"/>
              <w:right w:w="100" w:type="nil"/>
            </w:tcMar>
          </w:tcPr>
          <w:p w14:paraId="14295D0B" w14:textId="77777777" w:rsidR="00F54B9C" w:rsidRDefault="00F54B9C">
            <w:pPr>
              <w:widowControl w:val="0"/>
              <w:autoSpaceDE w:val="0"/>
              <w:autoSpaceDN w:val="0"/>
              <w:adjustRightInd w:val="0"/>
              <w:ind w:left="360"/>
              <w:rPr>
                <w:sz w:val="22"/>
                <w:szCs w:val="22"/>
              </w:rPr>
            </w:pPr>
          </w:p>
        </w:tc>
      </w:tr>
    </w:tbl>
    <w:p w14:paraId="548B4CA6" w14:textId="77777777" w:rsidR="00F54B9C" w:rsidRDefault="00686B91">
      <w:pPr>
        <w:widowControl w:val="0"/>
        <w:autoSpaceDE w:val="0"/>
        <w:autoSpaceDN w:val="0"/>
        <w:adjustRightInd w:val="0"/>
        <w:rPr>
          <w:sz w:val="22"/>
          <w:szCs w:val="22"/>
        </w:rPr>
      </w:pPr>
      <w:r>
        <w:rPr>
          <w:sz w:val="22"/>
          <w:szCs w:val="22"/>
        </w:rPr>
        <w:t xml:space="preserve">                                         </w:t>
      </w:r>
    </w:p>
    <w:p w14:paraId="7F086CFE" w14:textId="77777777" w:rsidR="00F54B9C" w:rsidRDefault="00F54B9C">
      <w:pPr>
        <w:widowControl w:val="0"/>
        <w:autoSpaceDE w:val="0"/>
        <w:autoSpaceDN w:val="0"/>
        <w:adjustRightInd w:val="0"/>
        <w:rPr>
          <w:sz w:val="22"/>
          <w:szCs w:val="22"/>
        </w:rPr>
      </w:pPr>
    </w:p>
    <w:p w14:paraId="014A53AC" w14:textId="77777777" w:rsidR="00F54B9C" w:rsidRDefault="00686B91">
      <w:pPr>
        <w:widowControl w:val="0"/>
        <w:autoSpaceDE w:val="0"/>
        <w:autoSpaceDN w:val="0"/>
        <w:adjustRightInd w:val="0"/>
        <w:outlineLvl w:val="0"/>
        <w:rPr>
          <w:b/>
          <w:bCs/>
          <w:sz w:val="22"/>
          <w:szCs w:val="22"/>
        </w:rPr>
      </w:pPr>
      <w:r>
        <w:rPr>
          <w:b/>
          <w:bCs/>
          <w:sz w:val="22"/>
          <w:szCs w:val="22"/>
        </w:rPr>
        <w:t xml:space="preserve">6. </w:t>
      </w:r>
      <w:r>
        <w:rPr>
          <w:b/>
          <w:bCs/>
          <w:sz w:val="22"/>
          <w:szCs w:val="22"/>
        </w:rPr>
        <w:tab/>
        <w:t>TESTING PROCEDURES AND ACCEPTANCE CRITERIA.</w:t>
      </w:r>
    </w:p>
    <w:p w14:paraId="1B78A9A8" w14:textId="77777777" w:rsidR="00F54B9C" w:rsidRDefault="00F54B9C">
      <w:pPr>
        <w:widowControl w:val="0"/>
        <w:autoSpaceDE w:val="0"/>
        <w:autoSpaceDN w:val="0"/>
        <w:adjustRightInd w:val="0"/>
        <w:rPr>
          <w:sz w:val="22"/>
          <w:szCs w:val="22"/>
        </w:rPr>
      </w:pPr>
    </w:p>
    <w:p w14:paraId="7F114009" w14:textId="7087B1E2" w:rsidR="00F54B9C" w:rsidRPr="008C70BA" w:rsidRDefault="008C70BA">
      <w:pPr>
        <w:widowControl w:val="0"/>
        <w:autoSpaceDE w:val="0"/>
        <w:autoSpaceDN w:val="0"/>
        <w:adjustRightInd w:val="0"/>
        <w:rPr>
          <w:sz w:val="22"/>
          <w:szCs w:val="22"/>
        </w:rPr>
      </w:pPr>
      <w:r w:rsidRPr="008C70BA">
        <w:rPr>
          <w:sz w:val="22"/>
          <w:szCs w:val="22"/>
        </w:rPr>
        <w:t>N/A</w:t>
      </w:r>
    </w:p>
    <w:p w14:paraId="53D292D7" w14:textId="77777777" w:rsidR="00F54B9C" w:rsidRDefault="00F54B9C">
      <w:pPr>
        <w:widowControl w:val="0"/>
        <w:autoSpaceDE w:val="0"/>
        <w:autoSpaceDN w:val="0"/>
        <w:adjustRightInd w:val="0"/>
        <w:rPr>
          <w:sz w:val="22"/>
          <w:szCs w:val="22"/>
        </w:rPr>
      </w:pPr>
    </w:p>
    <w:p w14:paraId="50582430" w14:textId="77777777" w:rsidR="00F54B9C" w:rsidRDefault="00686B91">
      <w:pPr>
        <w:widowControl w:val="0"/>
        <w:autoSpaceDE w:val="0"/>
        <w:autoSpaceDN w:val="0"/>
        <w:adjustRightInd w:val="0"/>
        <w:outlineLvl w:val="0"/>
        <w:rPr>
          <w:b/>
          <w:bCs/>
          <w:sz w:val="22"/>
          <w:szCs w:val="22"/>
        </w:rPr>
      </w:pPr>
      <w:r>
        <w:rPr>
          <w:b/>
          <w:bCs/>
          <w:sz w:val="22"/>
          <w:szCs w:val="22"/>
        </w:rPr>
        <w:t xml:space="preserve">7. </w:t>
      </w:r>
      <w:r>
        <w:rPr>
          <w:b/>
          <w:bCs/>
          <w:sz w:val="22"/>
          <w:szCs w:val="22"/>
        </w:rPr>
        <w:tab/>
        <w:t>LOCATION.</w:t>
      </w:r>
    </w:p>
    <w:p w14:paraId="6071165C" w14:textId="77777777" w:rsidR="00F54B9C" w:rsidRDefault="00F54B9C">
      <w:pPr>
        <w:widowControl w:val="0"/>
        <w:autoSpaceDE w:val="0"/>
        <w:autoSpaceDN w:val="0"/>
        <w:adjustRightInd w:val="0"/>
        <w:rPr>
          <w:sz w:val="22"/>
          <w:szCs w:val="22"/>
        </w:rPr>
      </w:pPr>
    </w:p>
    <w:p w14:paraId="01403E0F" w14:textId="77777777" w:rsidR="00350A44" w:rsidRPr="00B50969" w:rsidRDefault="00350A44" w:rsidP="00350A44">
      <w:pPr>
        <w:widowControl w:val="0"/>
        <w:autoSpaceDE w:val="0"/>
        <w:autoSpaceDN w:val="0"/>
        <w:adjustRightInd w:val="0"/>
        <w:rPr>
          <w:sz w:val="22"/>
          <w:szCs w:val="22"/>
        </w:rPr>
      </w:pPr>
      <w:r w:rsidRPr="00B50969">
        <w:rPr>
          <w:sz w:val="22"/>
          <w:szCs w:val="22"/>
        </w:rPr>
        <w:t>Contractor will provide the Services and deliver the Deliverables from the following Contractor Locations:</w:t>
      </w:r>
    </w:p>
    <w:p w14:paraId="18997A6D" w14:textId="77777777" w:rsidR="00350A44" w:rsidRPr="00B50969" w:rsidRDefault="00350A44" w:rsidP="00350A44">
      <w:pPr>
        <w:pStyle w:val="ListParagraph"/>
        <w:widowControl w:val="0"/>
        <w:numPr>
          <w:ilvl w:val="0"/>
          <w:numId w:val="57"/>
        </w:numPr>
        <w:autoSpaceDE w:val="0"/>
        <w:autoSpaceDN w:val="0"/>
        <w:adjustRightInd w:val="0"/>
        <w:ind w:left="720"/>
        <w:rPr>
          <w:sz w:val="23"/>
          <w:szCs w:val="23"/>
        </w:rPr>
      </w:pPr>
      <w:r w:rsidRPr="00B50969">
        <w:rPr>
          <w:sz w:val="23"/>
          <w:szCs w:val="23"/>
        </w:rPr>
        <w:t>Valsad, India</w:t>
      </w:r>
    </w:p>
    <w:p w14:paraId="52FA6B2F" w14:textId="77777777" w:rsidR="00350A44" w:rsidRPr="00B50969" w:rsidRDefault="00350A44" w:rsidP="00350A44">
      <w:pPr>
        <w:pStyle w:val="ListParagraph"/>
        <w:widowControl w:val="0"/>
        <w:numPr>
          <w:ilvl w:val="0"/>
          <w:numId w:val="57"/>
        </w:numPr>
        <w:autoSpaceDE w:val="0"/>
        <w:autoSpaceDN w:val="0"/>
        <w:adjustRightInd w:val="0"/>
        <w:ind w:left="720"/>
        <w:rPr>
          <w:sz w:val="23"/>
          <w:szCs w:val="23"/>
        </w:rPr>
      </w:pPr>
      <w:r w:rsidRPr="00B50969">
        <w:rPr>
          <w:sz w:val="23"/>
          <w:szCs w:val="23"/>
        </w:rPr>
        <w:t>Employee(s) Home Office</w:t>
      </w:r>
    </w:p>
    <w:p w14:paraId="241F1448" w14:textId="77777777" w:rsidR="00F54B9C" w:rsidRDefault="00F54B9C">
      <w:pPr>
        <w:widowControl w:val="0"/>
        <w:autoSpaceDE w:val="0"/>
        <w:autoSpaceDN w:val="0"/>
        <w:adjustRightInd w:val="0"/>
        <w:rPr>
          <w:sz w:val="22"/>
          <w:szCs w:val="22"/>
        </w:rPr>
      </w:pPr>
    </w:p>
    <w:p w14:paraId="5759D3FD" w14:textId="77777777" w:rsidR="00F54B9C" w:rsidRDefault="00F54B9C">
      <w:pPr>
        <w:widowControl w:val="0"/>
        <w:autoSpaceDE w:val="0"/>
        <w:autoSpaceDN w:val="0"/>
        <w:adjustRightInd w:val="0"/>
        <w:rPr>
          <w:sz w:val="22"/>
          <w:szCs w:val="22"/>
        </w:rPr>
      </w:pPr>
    </w:p>
    <w:p w14:paraId="2C2675D7" w14:textId="77777777" w:rsidR="00F54B9C" w:rsidRDefault="00686B91">
      <w:pPr>
        <w:widowControl w:val="0"/>
        <w:autoSpaceDE w:val="0"/>
        <w:autoSpaceDN w:val="0"/>
        <w:adjustRightInd w:val="0"/>
        <w:outlineLvl w:val="0"/>
        <w:rPr>
          <w:b/>
          <w:bCs/>
          <w:sz w:val="22"/>
          <w:szCs w:val="22"/>
        </w:rPr>
      </w:pPr>
      <w:r>
        <w:rPr>
          <w:b/>
          <w:bCs/>
          <w:sz w:val="22"/>
          <w:szCs w:val="22"/>
        </w:rPr>
        <w:t xml:space="preserve">8. </w:t>
      </w:r>
      <w:r>
        <w:rPr>
          <w:b/>
          <w:bCs/>
          <w:sz w:val="22"/>
          <w:szCs w:val="22"/>
        </w:rPr>
        <w:tab/>
        <w:t>CHARGES.</w:t>
      </w:r>
    </w:p>
    <w:p w14:paraId="5A838648" w14:textId="77777777" w:rsidR="00F54B9C" w:rsidRDefault="00F54B9C">
      <w:pPr>
        <w:widowControl w:val="0"/>
        <w:autoSpaceDE w:val="0"/>
        <w:autoSpaceDN w:val="0"/>
        <w:adjustRightInd w:val="0"/>
        <w:rPr>
          <w:sz w:val="22"/>
          <w:szCs w:val="22"/>
        </w:rPr>
      </w:pPr>
    </w:p>
    <w:p w14:paraId="753EA00D" w14:textId="77777777" w:rsidR="00AA1A1F" w:rsidRDefault="00AA1A1F" w:rsidP="00AA1A1F">
      <w:pPr>
        <w:widowControl w:val="0"/>
        <w:autoSpaceDE w:val="0"/>
        <w:autoSpaceDN w:val="0"/>
        <w:adjustRightInd w:val="0"/>
        <w:rPr>
          <w:sz w:val="22"/>
          <w:szCs w:val="22"/>
        </w:rPr>
      </w:pPr>
      <w:r w:rsidRPr="00F46203">
        <w:rPr>
          <w:sz w:val="22"/>
          <w:szCs w:val="22"/>
        </w:rPr>
        <w:t xml:space="preserve">This is a fixed time fixed price engagement and in consideration of the Services and Deliverables provided hereunder, Company shall pay Contractor. </w:t>
      </w:r>
    </w:p>
    <w:p w14:paraId="7E8EF9D2" w14:textId="77777777" w:rsidR="00AA1A1F" w:rsidRPr="00F46203" w:rsidRDefault="00AA1A1F" w:rsidP="00AA1A1F">
      <w:pPr>
        <w:widowControl w:val="0"/>
        <w:autoSpaceDE w:val="0"/>
        <w:autoSpaceDN w:val="0"/>
        <w:adjustRightInd w:val="0"/>
        <w:rPr>
          <w:sz w:val="22"/>
          <w:szCs w:val="22"/>
        </w:rPr>
      </w:pPr>
    </w:p>
    <w:p w14:paraId="4E12EB18" w14:textId="62B9CC53" w:rsidR="00AA1A1F" w:rsidRPr="00F46203" w:rsidRDefault="00AA1A1F" w:rsidP="00AA1A1F">
      <w:pPr>
        <w:pStyle w:val="ListParagraph"/>
        <w:widowControl w:val="0"/>
        <w:numPr>
          <w:ilvl w:val="0"/>
          <w:numId w:val="57"/>
        </w:numPr>
        <w:autoSpaceDE w:val="0"/>
        <w:autoSpaceDN w:val="0"/>
        <w:adjustRightInd w:val="0"/>
        <w:ind w:left="720"/>
        <w:rPr>
          <w:sz w:val="23"/>
          <w:szCs w:val="23"/>
        </w:rPr>
      </w:pPr>
      <w:r w:rsidRPr="00F46203">
        <w:rPr>
          <w:sz w:val="23"/>
          <w:szCs w:val="23"/>
        </w:rPr>
        <w:t>$</w:t>
      </w:r>
      <w:r>
        <w:rPr>
          <w:sz w:val="23"/>
          <w:szCs w:val="23"/>
        </w:rPr>
        <w:t>5</w:t>
      </w:r>
      <w:r w:rsidRPr="00F46203">
        <w:rPr>
          <w:sz w:val="23"/>
          <w:szCs w:val="23"/>
        </w:rPr>
        <w:t>,</w:t>
      </w:r>
      <w:r>
        <w:rPr>
          <w:sz w:val="23"/>
          <w:szCs w:val="23"/>
        </w:rPr>
        <w:t>0</w:t>
      </w:r>
      <w:r w:rsidRPr="00F46203">
        <w:rPr>
          <w:sz w:val="23"/>
          <w:szCs w:val="23"/>
        </w:rPr>
        <w:t xml:space="preserve">00 when the SOW is signed. </w:t>
      </w:r>
    </w:p>
    <w:p w14:paraId="46D1D0A9" w14:textId="7ACD0A6C" w:rsidR="00AA1A1F" w:rsidRPr="00F46203" w:rsidRDefault="00AA1A1F" w:rsidP="00AA1A1F">
      <w:pPr>
        <w:pStyle w:val="ListParagraph"/>
        <w:widowControl w:val="0"/>
        <w:numPr>
          <w:ilvl w:val="0"/>
          <w:numId w:val="57"/>
        </w:numPr>
        <w:autoSpaceDE w:val="0"/>
        <w:autoSpaceDN w:val="0"/>
        <w:adjustRightInd w:val="0"/>
        <w:ind w:left="720"/>
        <w:rPr>
          <w:sz w:val="23"/>
          <w:szCs w:val="23"/>
        </w:rPr>
      </w:pPr>
      <w:r>
        <w:rPr>
          <w:sz w:val="23"/>
          <w:szCs w:val="23"/>
        </w:rPr>
        <w:t xml:space="preserve">$10,000 when deliverables are completed. </w:t>
      </w:r>
    </w:p>
    <w:p w14:paraId="7A3EAE2B" w14:textId="77777777" w:rsidR="00AA1A1F" w:rsidRPr="00F46203" w:rsidRDefault="00AA1A1F" w:rsidP="00AA1A1F">
      <w:pPr>
        <w:widowControl w:val="0"/>
        <w:autoSpaceDE w:val="0"/>
        <w:autoSpaceDN w:val="0"/>
        <w:adjustRightInd w:val="0"/>
        <w:rPr>
          <w:sz w:val="22"/>
          <w:szCs w:val="22"/>
        </w:rPr>
      </w:pPr>
    </w:p>
    <w:p w14:paraId="51ACB276" w14:textId="198658C2" w:rsidR="00AA1A1F" w:rsidRDefault="00AA1A1F" w:rsidP="00AA1A1F">
      <w:pPr>
        <w:widowControl w:val="0"/>
        <w:autoSpaceDE w:val="0"/>
        <w:autoSpaceDN w:val="0"/>
        <w:adjustRightInd w:val="0"/>
        <w:rPr>
          <w:sz w:val="22"/>
          <w:szCs w:val="22"/>
        </w:rPr>
      </w:pPr>
      <w:r w:rsidRPr="00F46203">
        <w:rPr>
          <w:sz w:val="22"/>
          <w:szCs w:val="22"/>
        </w:rPr>
        <w:t xml:space="preserve">This Work Order shall not exceed </w:t>
      </w:r>
      <w:r w:rsidRPr="00E06490">
        <w:rPr>
          <w:sz w:val="22"/>
          <w:szCs w:val="22"/>
        </w:rPr>
        <w:t>$</w:t>
      </w:r>
      <w:r w:rsidR="003E6DE2">
        <w:rPr>
          <w:sz w:val="22"/>
          <w:szCs w:val="22"/>
        </w:rPr>
        <w:t>15</w:t>
      </w:r>
      <w:r w:rsidRPr="00E06490">
        <w:rPr>
          <w:sz w:val="22"/>
          <w:szCs w:val="22"/>
        </w:rPr>
        <w:t>,</w:t>
      </w:r>
      <w:r w:rsidR="003E6DE2">
        <w:rPr>
          <w:sz w:val="22"/>
          <w:szCs w:val="22"/>
        </w:rPr>
        <w:t>0</w:t>
      </w:r>
      <w:r>
        <w:rPr>
          <w:sz w:val="22"/>
          <w:szCs w:val="22"/>
        </w:rPr>
        <w:t>0</w:t>
      </w:r>
      <w:r w:rsidRPr="00E06490">
        <w:rPr>
          <w:sz w:val="22"/>
          <w:szCs w:val="22"/>
        </w:rPr>
        <w:t xml:space="preserve">0 </w:t>
      </w:r>
      <w:r w:rsidRPr="00F46203">
        <w:rPr>
          <w:sz w:val="22"/>
          <w:szCs w:val="22"/>
        </w:rPr>
        <w:t>during the term without written approval from Company.</w:t>
      </w:r>
    </w:p>
    <w:p w14:paraId="5A6EC374" w14:textId="77777777" w:rsidR="00F54B9C" w:rsidRDefault="00F54B9C">
      <w:pPr>
        <w:widowControl w:val="0"/>
        <w:autoSpaceDE w:val="0"/>
        <w:autoSpaceDN w:val="0"/>
        <w:adjustRightInd w:val="0"/>
        <w:rPr>
          <w:sz w:val="22"/>
          <w:szCs w:val="22"/>
        </w:rPr>
      </w:pPr>
    </w:p>
    <w:p w14:paraId="664D1992" w14:textId="77777777" w:rsidR="00F54B9C" w:rsidRDefault="00F54B9C">
      <w:pPr>
        <w:widowControl w:val="0"/>
        <w:autoSpaceDE w:val="0"/>
        <w:autoSpaceDN w:val="0"/>
        <w:adjustRightInd w:val="0"/>
        <w:rPr>
          <w:sz w:val="22"/>
          <w:szCs w:val="22"/>
        </w:rPr>
      </w:pPr>
    </w:p>
    <w:p w14:paraId="36DAED7A" w14:textId="222BC895" w:rsidR="00F54B9C" w:rsidRDefault="00686B91">
      <w:pPr>
        <w:widowControl w:val="0"/>
        <w:autoSpaceDE w:val="0"/>
        <w:autoSpaceDN w:val="0"/>
        <w:adjustRightInd w:val="0"/>
        <w:outlineLvl w:val="0"/>
        <w:rPr>
          <w:b/>
          <w:bCs/>
          <w:sz w:val="22"/>
          <w:szCs w:val="22"/>
        </w:rPr>
      </w:pPr>
      <w:r>
        <w:rPr>
          <w:b/>
          <w:bCs/>
          <w:sz w:val="22"/>
          <w:szCs w:val="22"/>
        </w:rPr>
        <w:t>9.</w:t>
      </w:r>
      <w:r>
        <w:rPr>
          <w:b/>
          <w:bCs/>
          <w:sz w:val="22"/>
          <w:szCs w:val="22"/>
        </w:rPr>
        <w:tab/>
        <w:t>TERM</w:t>
      </w:r>
      <w:r w:rsidR="00556BDE">
        <w:rPr>
          <w:b/>
          <w:bCs/>
          <w:sz w:val="22"/>
          <w:szCs w:val="22"/>
        </w:rPr>
        <w:t>.</w:t>
      </w:r>
    </w:p>
    <w:p w14:paraId="07D52955" w14:textId="77777777" w:rsidR="00F54B9C" w:rsidRDefault="00F54B9C">
      <w:pPr>
        <w:widowControl w:val="0"/>
        <w:autoSpaceDE w:val="0"/>
        <w:autoSpaceDN w:val="0"/>
        <w:adjustRightInd w:val="0"/>
        <w:rPr>
          <w:sz w:val="22"/>
          <w:szCs w:val="22"/>
        </w:rPr>
      </w:pPr>
    </w:p>
    <w:p w14:paraId="179F4459" w14:textId="05ED8356" w:rsidR="00556BDE" w:rsidRDefault="00686B91">
      <w:pPr>
        <w:widowControl w:val="0"/>
        <w:autoSpaceDE w:val="0"/>
        <w:autoSpaceDN w:val="0"/>
        <w:adjustRightInd w:val="0"/>
        <w:rPr>
          <w:sz w:val="22"/>
          <w:szCs w:val="22"/>
        </w:rPr>
      </w:pPr>
      <w:r>
        <w:rPr>
          <w:sz w:val="22"/>
          <w:szCs w:val="22"/>
        </w:rPr>
        <w:t xml:space="preserve">The Term of this SOW will commence on the SOW Effective Date and continue for a period of </w:t>
      </w:r>
      <w:r w:rsidR="009C2E51" w:rsidRPr="009C2E51">
        <w:rPr>
          <w:sz w:val="22"/>
          <w:szCs w:val="22"/>
          <w:u w:val="single"/>
        </w:rPr>
        <w:t>June 2</w:t>
      </w:r>
      <w:r w:rsidR="009C2E51" w:rsidRPr="009C2E51">
        <w:rPr>
          <w:sz w:val="22"/>
          <w:szCs w:val="22"/>
          <w:u w:val="single"/>
          <w:vertAlign w:val="superscript"/>
        </w:rPr>
        <w:t>nd</w:t>
      </w:r>
      <w:r w:rsidR="009C2E51" w:rsidRPr="009C2E51">
        <w:rPr>
          <w:sz w:val="22"/>
          <w:szCs w:val="22"/>
          <w:u w:val="single"/>
        </w:rPr>
        <w:t>, 2023</w:t>
      </w:r>
      <w:r>
        <w:rPr>
          <w:sz w:val="22"/>
          <w:szCs w:val="22"/>
        </w:rPr>
        <w:t xml:space="preserve">. </w:t>
      </w:r>
    </w:p>
    <w:p w14:paraId="2993B24C" w14:textId="77777777" w:rsidR="00556BDE" w:rsidRDefault="00556BDE">
      <w:pPr>
        <w:spacing w:after="200" w:line="276" w:lineRule="auto"/>
        <w:rPr>
          <w:sz w:val="22"/>
          <w:szCs w:val="22"/>
        </w:rPr>
      </w:pPr>
      <w:r>
        <w:rPr>
          <w:sz w:val="22"/>
          <w:szCs w:val="22"/>
        </w:rPr>
        <w:br w:type="page"/>
      </w:r>
    </w:p>
    <w:p w14:paraId="10DF3C5A" w14:textId="77777777" w:rsidR="00F54B9C" w:rsidRDefault="00F54B9C">
      <w:pPr>
        <w:widowControl w:val="0"/>
        <w:autoSpaceDE w:val="0"/>
        <w:autoSpaceDN w:val="0"/>
        <w:adjustRightInd w:val="0"/>
        <w:rPr>
          <w:sz w:val="22"/>
          <w:szCs w:val="22"/>
        </w:rPr>
      </w:pPr>
    </w:p>
    <w:p w14:paraId="3167DB25" w14:textId="77777777" w:rsidR="00F54B9C" w:rsidRDefault="00686B91">
      <w:pPr>
        <w:widowControl w:val="0"/>
        <w:autoSpaceDE w:val="0"/>
        <w:autoSpaceDN w:val="0"/>
        <w:adjustRightInd w:val="0"/>
        <w:outlineLvl w:val="0"/>
        <w:rPr>
          <w:b/>
          <w:bCs/>
          <w:sz w:val="22"/>
          <w:szCs w:val="22"/>
        </w:rPr>
      </w:pPr>
      <w:r>
        <w:rPr>
          <w:b/>
          <w:bCs/>
          <w:sz w:val="22"/>
          <w:szCs w:val="22"/>
        </w:rPr>
        <w:t>10.</w:t>
      </w:r>
      <w:r>
        <w:rPr>
          <w:b/>
          <w:bCs/>
          <w:sz w:val="22"/>
          <w:szCs w:val="22"/>
        </w:rPr>
        <w:tab/>
        <w:t>APPROVAL.</w:t>
      </w:r>
    </w:p>
    <w:p w14:paraId="784EE059" w14:textId="77777777" w:rsidR="00F54B9C" w:rsidRDefault="00F54B9C">
      <w:pPr>
        <w:widowControl w:val="0"/>
        <w:autoSpaceDE w:val="0"/>
        <w:autoSpaceDN w:val="0"/>
        <w:adjustRightInd w:val="0"/>
        <w:rPr>
          <w:sz w:val="22"/>
          <w:szCs w:val="22"/>
        </w:rPr>
      </w:pPr>
    </w:p>
    <w:p w14:paraId="0501A23C" w14:textId="77777777" w:rsidR="00F54B9C" w:rsidRDefault="00686B91">
      <w:pPr>
        <w:widowControl w:val="0"/>
        <w:autoSpaceDE w:val="0"/>
        <w:autoSpaceDN w:val="0"/>
        <w:adjustRightInd w:val="0"/>
        <w:jc w:val="both"/>
        <w:rPr>
          <w:sz w:val="22"/>
          <w:szCs w:val="22"/>
        </w:rPr>
      </w:pPr>
      <w:r>
        <w:rPr>
          <w:sz w:val="22"/>
          <w:szCs w:val="22"/>
        </w:rPr>
        <w:t>The Parties hereto have caused this SOW to be executed by their respective duly authorized representatives as of the SOW Effective Date. All other terms and conditions of the Agreement not expressly modified herein remain unchanged and in full force and effect.</w:t>
      </w:r>
    </w:p>
    <w:p w14:paraId="2AB97A7E" w14:textId="77777777" w:rsidR="00F54B9C" w:rsidRDefault="00F54B9C">
      <w:pPr>
        <w:widowControl w:val="0"/>
        <w:autoSpaceDE w:val="0"/>
        <w:autoSpaceDN w:val="0"/>
        <w:adjustRightInd w:val="0"/>
        <w:ind w:right="-720"/>
        <w:rPr>
          <w:sz w:val="22"/>
          <w:szCs w:val="22"/>
        </w:rPr>
      </w:pPr>
    </w:p>
    <w:p w14:paraId="289CEB13" w14:textId="77777777" w:rsidR="00F54B9C" w:rsidRDefault="00F54B9C">
      <w:pPr>
        <w:widowControl w:val="0"/>
        <w:autoSpaceDE w:val="0"/>
        <w:autoSpaceDN w:val="0"/>
        <w:adjustRightInd w:val="0"/>
        <w:ind w:right="-720"/>
        <w:rPr>
          <w:b/>
          <w:bCs/>
          <w:sz w:val="22"/>
          <w:szCs w:val="22"/>
        </w:rPr>
      </w:pPr>
    </w:p>
    <w:tbl>
      <w:tblPr>
        <w:tblW w:w="9888" w:type="dxa"/>
        <w:tblInd w:w="-118" w:type="dxa"/>
        <w:tblBorders>
          <w:top w:val="nil"/>
          <w:left w:val="nil"/>
          <w:right w:val="nil"/>
        </w:tblBorders>
        <w:shd w:val="clear" w:color="auto" w:fill="F2F2F2" w:themeFill="background1" w:themeFillShade="F2"/>
        <w:tblLayout w:type="fixed"/>
        <w:tblLook w:val="0000" w:firstRow="0" w:lastRow="0" w:firstColumn="0" w:lastColumn="0" w:noHBand="0" w:noVBand="0"/>
      </w:tblPr>
      <w:tblGrid>
        <w:gridCol w:w="5005"/>
        <w:gridCol w:w="4883"/>
      </w:tblGrid>
      <w:tr w:rsidR="00F54B9C" w14:paraId="20FDD100" w14:textId="77777777" w:rsidTr="00A058E7">
        <w:trPr>
          <w:trHeight w:val="3045"/>
        </w:trPr>
        <w:tc>
          <w:tcPr>
            <w:tcW w:w="5005" w:type="dxa"/>
            <w:tcBorders>
              <w:top w:val="single" w:sz="8" w:space="0" w:color="BFBFBF"/>
              <w:left w:val="single" w:sz="8" w:space="0" w:color="BFBFBF"/>
              <w:bottom w:val="single" w:sz="8" w:space="0" w:color="BFBFBF"/>
              <w:right w:val="single" w:sz="8" w:space="0" w:color="BFBFBF"/>
            </w:tcBorders>
            <w:shd w:val="clear" w:color="auto" w:fill="F2F2F2" w:themeFill="background1" w:themeFillShade="F2"/>
            <w:tcMar>
              <w:top w:w="100" w:type="nil"/>
              <w:right w:w="100" w:type="nil"/>
            </w:tcMar>
          </w:tcPr>
          <w:p w14:paraId="26F2ED54" w14:textId="760FB251" w:rsidR="00F54B9C" w:rsidRDefault="00686B91">
            <w:pPr>
              <w:widowControl w:val="0"/>
              <w:tabs>
                <w:tab w:val="left" w:pos="-1440"/>
                <w:tab w:val="left" w:pos="-288"/>
                <w:tab w:val="left" w:pos="864"/>
                <w:tab w:val="left" w:pos="2016"/>
                <w:tab w:val="left" w:pos="3168"/>
                <w:tab w:val="left" w:pos="4320"/>
                <w:tab w:val="left" w:pos="5472"/>
                <w:tab w:val="left" w:pos="6624"/>
                <w:tab w:val="left" w:pos="7776"/>
                <w:tab w:val="left" w:pos="8928"/>
                <w:tab w:val="left" w:pos="9216"/>
              </w:tabs>
              <w:autoSpaceDE w:val="0"/>
              <w:autoSpaceDN w:val="0"/>
              <w:adjustRightInd w:val="0"/>
              <w:ind w:right="-720"/>
              <w:jc w:val="both"/>
              <w:rPr>
                <w:b/>
                <w:bCs/>
                <w:sz w:val="22"/>
                <w:szCs w:val="22"/>
              </w:rPr>
            </w:pPr>
            <w:r>
              <w:rPr>
                <w:b/>
                <w:bCs/>
                <w:sz w:val="22"/>
                <w:szCs w:val="22"/>
              </w:rPr>
              <w:t>CONTRACTOR</w:t>
            </w:r>
          </w:p>
          <w:p w14:paraId="5087768C" w14:textId="700C75C3" w:rsidR="00F54B9C" w:rsidRDefault="00F54B9C">
            <w:pPr>
              <w:widowControl w:val="0"/>
              <w:tabs>
                <w:tab w:val="left" w:pos="-1440"/>
                <w:tab w:val="left" w:pos="-288"/>
                <w:tab w:val="left" w:pos="864"/>
                <w:tab w:val="left" w:pos="2016"/>
                <w:tab w:val="left" w:pos="3168"/>
                <w:tab w:val="left" w:pos="4320"/>
                <w:tab w:val="left" w:pos="5472"/>
                <w:tab w:val="left" w:pos="6624"/>
                <w:tab w:val="left" w:pos="7776"/>
                <w:tab w:val="left" w:pos="8928"/>
                <w:tab w:val="left" w:pos="9216"/>
              </w:tabs>
              <w:autoSpaceDE w:val="0"/>
              <w:autoSpaceDN w:val="0"/>
              <w:adjustRightInd w:val="0"/>
              <w:ind w:right="-720"/>
              <w:jc w:val="both"/>
              <w:rPr>
                <w:b/>
                <w:bCs/>
                <w:sz w:val="22"/>
                <w:szCs w:val="22"/>
              </w:rPr>
            </w:pPr>
          </w:p>
          <w:p w14:paraId="77DBBA30" w14:textId="0F40B071" w:rsidR="00F54B9C" w:rsidRDefault="00686B91">
            <w:pPr>
              <w:widowControl w:val="0"/>
              <w:tabs>
                <w:tab w:val="left" w:pos="-1440"/>
                <w:tab w:val="left" w:pos="-288"/>
                <w:tab w:val="left" w:pos="864"/>
                <w:tab w:val="left" w:pos="2016"/>
                <w:tab w:val="left" w:pos="3168"/>
                <w:tab w:val="left" w:pos="4320"/>
                <w:tab w:val="left" w:pos="5472"/>
                <w:tab w:val="left" w:pos="6624"/>
                <w:tab w:val="left" w:pos="7776"/>
                <w:tab w:val="left" w:pos="8928"/>
                <w:tab w:val="left" w:pos="9216"/>
              </w:tabs>
              <w:autoSpaceDE w:val="0"/>
              <w:autoSpaceDN w:val="0"/>
              <w:adjustRightInd w:val="0"/>
              <w:ind w:right="-720"/>
              <w:jc w:val="both"/>
              <w:rPr>
                <w:b/>
                <w:bCs/>
                <w:sz w:val="22"/>
                <w:szCs w:val="22"/>
              </w:rPr>
            </w:pPr>
            <w:r>
              <w:rPr>
                <w:b/>
                <w:bCs/>
                <w:sz w:val="22"/>
                <w:szCs w:val="22"/>
              </w:rPr>
              <w:t>1Rivet</w:t>
            </w:r>
            <w:r w:rsidR="00A84879">
              <w:rPr>
                <w:b/>
                <w:bCs/>
                <w:sz w:val="22"/>
                <w:szCs w:val="22"/>
              </w:rPr>
              <w:t xml:space="preserve"> US Inc.</w:t>
            </w:r>
          </w:p>
          <w:p w14:paraId="4382C1C4" w14:textId="5E1511DB" w:rsidR="00F54B9C" w:rsidRDefault="00F54B9C">
            <w:pPr>
              <w:widowControl w:val="0"/>
              <w:tabs>
                <w:tab w:val="left" w:pos="-1440"/>
                <w:tab w:val="left" w:pos="-288"/>
                <w:tab w:val="left" w:pos="864"/>
                <w:tab w:val="left" w:pos="2016"/>
                <w:tab w:val="left" w:pos="3168"/>
                <w:tab w:val="left" w:pos="4320"/>
                <w:tab w:val="left" w:pos="5472"/>
                <w:tab w:val="left" w:pos="6624"/>
                <w:tab w:val="left" w:pos="7776"/>
                <w:tab w:val="left" w:pos="8928"/>
                <w:tab w:val="left" w:pos="9216"/>
              </w:tabs>
              <w:autoSpaceDE w:val="0"/>
              <w:autoSpaceDN w:val="0"/>
              <w:adjustRightInd w:val="0"/>
              <w:ind w:right="-720"/>
              <w:jc w:val="both"/>
              <w:rPr>
                <w:b/>
                <w:bCs/>
                <w:sz w:val="22"/>
                <w:szCs w:val="22"/>
              </w:rPr>
            </w:pPr>
          </w:p>
          <w:p w14:paraId="0A505FA3" w14:textId="695AF77E" w:rsidR="00F54B9C" w:rsidRDefault="00C66EDF">
            <w:pPr>
              <w:widowControl w:val="0"/>
              <w:tabs>
                <w:tab w:val="left" w:pos="-1440"/>
                <w:tab w:val="left" w:pos="-288"/>
                <w:tab w:val="left" w:pos="864"/>
                <w:tab w:val="left" w:pos="2016"/>
                <w:tab w:val="left" w:pos="3168"/>
                <w:tab w:val="left" w:pos="4320"/>
                <w:tab w:val="left" w:pos="5472"/>
                <w:tab w:val="left" w:pos="6624"/>
                <w:tab w:val="left" w:pos="7776"/>
                <w:tab w:val="left" w:pos="8928"/>
                <w:tab w:val="left" w:pos="9216"/>
              </w:tabs>
              <w:autoSpaceDE w:val="0"/>
              <w:autoSpaceDN w:val="0"/>
              <w:adjustRightInd w:val="0"/>
              <w:ind w:right="-720"/>
              <w:jc w:val="both"/>
              <w:rPr>
                <w:sz w:val="22"/>
                <w:szCs w:val="22"/>
              </w:rPr>
            </w:pPr>
            <w:r>
              <w:rPr>
                <w:b/>
                <w:bCs/>
                <w:noProof/>
                <w:sz w:val="22"/>
                <w:szCs w:val="22"/>
              </w:rPr>
              <mc:AlternateContent>
                <mc:Choice Requires="wpi">
                  <w:drawing>
                    <wp:anchor distT="0" distB="0" distL="114300" distR="114300" simplePos="0" relativeHeight="251664384" behindDoc="0" locked="0" layoutInCell="1" allowOverlap="1" wp14:anchorId="637D6887" wp14:editId="6A478F01">
                      <wp:simplePos x="0" y="0"/>
                      <wp:positionH relativeFrom="column">
                        <wp:posOffset>450215</wp:posOffset>
                      </wp:positionH>
                      <wp:positionV relativeFrom="paragraph">
                        <wp:posOffset>-3810</wp:posOffset>
                      </wp:positionV>
                      <wp:extent cx="1623695" cy="328930"/>
                      <wp:effectExtent l="38100" t="38100" r="0" b="39370"/>
                      <wp:wrapNone/>
                      <wp:docPr id="1862942603" name="Ink 6"/>
                      <wp:cNvGraphicFramePr/>
                      <a:graphic xmlns:a="http://schemas.openxmlformats.org/drawingml/2006/main">
                        <a:graphicData uri="http://schemas.microsoft.com/office/word/2010/wordprocessingInk">
                          <w14:contentPart bwMode="auto" r:id="rId11">
                            <w14:nvContentPartPr>
                              <w14:cNvContentPartPr/>
                            </w14:nvContentPartPr>
                            <w14:xfrm>
                              <a:off x="0" y="0"/>
                              <a:ext cx="1623695" cy="328930"/>
                            </w14:xfrm>
                          </w14:contentPart>
                        </a:graphicData>
                      </a:graphic>
                      <wp14:sizeRelH relativeFrom="margin">
                        <wp14:pctWidth>0</wp14:pctWidth>
                      </wp14:sizeRelH>
                      <wp14:sizeRelV relativeFrom="margin">
                        <wp14:pctHeight>0</wp14:pctHeight>
                      </wp14:sizeRelV>
                    </wp:anchor>
                  </w:drawing>
                </mc:Choice>
                <mc:Fallback>
                  <w:pict>
                    <v:shapetype w14:anchorId="5EC829E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34.25pt;margin-top:-1.5pt;width:130.25pt;height:28.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">
                      <v:imagedata r:id="rId12" o:title=""/>
                    </v:shape>
                  </w:pict>
                </mc:Fallback>
              </mc:AlternateContent>
            </w:r>
          </w:p>
          <w:p w14:paraId="4871A51D" w14:textId="5924ADC8" w:rsidR="00F54B9C" w:rsidRDefault="00686B91">
            <w:pPr>
              <w:widowControl w:val="0"/>
              <w:tabs>
                <w:tab w:val="left" w:pos="-1440"/>
                <w:tab w:val="left" w:pos="-288"/>
                <w:tab w:val="left" w:pos="864"/>
                <w:tab w:val="left" w:pos="2016"/>
                <w:tab w:val="left" w:pos="3168"/>
                <w:tab w:val="left" w:pos="4320"/>
                <w:tab w:val="left" w:pos="5472"/>
                <w:tab w:val="left" w:pos="6624"/>
                <w:tab w:val="left" w:pos="7776"/>
                <w:tab w:val="left" w:pos="8928"/>
                <w:tab w:val="left" w:pos="9216"/>
              </w:tabs>
              <w:autoSpaceDE w:val="0"/>
              <w:autoSpaceDN w:val="0"/>
              <w:adjustRightInd w:val="0"/>
              <w:spacing w:line="360" w:lineRule="auto"/>
              <w:ind w:right="-720"/>
              <w:jc w:val="both"/>
              <w:rPr>
                <w:sz w:val="22"/>
                <w:szCs w:val="22"/>
              </w:rPr>
            </w:pPr>
            <w:r>
              <w:rPr>
                <w:sz w:val="22"/>
                <w:szCs w:val="22"/>
              </w:rPr>
              <w:t>By: _____________________________</w:t>
            </w:r>
          </w:p>
          <w:p w14:paraId="4AD82C84" w14:textId="69F5A3A3" w:rsidR="00F54B9C" w:rsidRDefault="00686B91">
            <w:pPr>
              <w:widowControl w:val="0"/>
              <w:tabs>
                <w:tab w:val="left" w:pos="-1440"/>
                <w:tab w:val="left" w:pos="-288"/>
                <w:tab w:val="left" w:pos="864"/>
                <w:tab w:val="left" w:pos="2016"/>
                <w:tab w:val="left" w:pos="3168"/>
                <w:tab w:val="left" w:pos="4320"/>
                <w:tab w:val="left" w:pos="5472"/>
                <w:tab w:val="left" w:pos="6624"/>
                <w:tab w:val="left" w:pos="7776"/>
                <w:tab w:val="left" w:pos="8928"/>
                <w:tab w:val="left" w:pos="9216"/>
              </w:tabs>
              <w:autoSpaceDE w:val="0"/>
              <w:autoSpaceDN w:val="0"/>
              <w:adjustRightInd w:val="0"/>
              <w:spacing w:line="360" w:lineRule="auto"/>
              <w:ind w:right="-720"/>
              <w:jc w:val="both"/>
              <w:rPr>
                <w:sz w:val="22"/>
                <w:szCs w:val="22"/>
              </w:rPr>
            </w:pPr>
            <w:r>
              <w:rPr>
                <w:sz w:val="22"/>
                <w:szCs w:val="22"/>
              </w:rPr>
              <w:t xml:space="preserve">Name: </w:t>
            </w:r>
            <w:r w:rsidR="002254F0">
              <w:rPr>
                <w:sz w:val="22"/>
                <w:szCs w:val="22"/>
              </w:rPr>
              <w:t>Eric S. Middleton</w:t>
            </w:r>
          </w:p>
          <w:p w14:paraId="50C255B1" w14:textId="07A8C902" w:rsidR="00F54B9C" w:rsidRDefault="00686B91">
            <w:pPr>
              <w:widowControl w:val="0"/>
              <w:tabs>
                <w:tab w:val="left" w:pos="-1440"/>
                <w:tab w:val="left" w:pos="-288"/>
                <w:tab w:val="left" w:pos="864"/>
                <w:tab w:val="left" w:pos="2016"/>
                <w:tab w:val="left" w:pos="3168"/>
                <w:tab w:val="left" w:pos="4320"/>
                <w:tab w:val="left" w:pos="5472"/>
                <w:tab w:val="left" w:pos="6624"/>
                <w:tab w:val="left" w:pos="7776"/>
                <w:tab w:val="left" w:pos="8928"/>
                <w:tab w:val="left" w:pos="9216"/>
              </w:tabs>
              <w:autoSpaceDE w:val="0"/>
              <w:autoSpaceDN w:val="0"/>
              <w:adjustRightInd w:val="0"/>
              <w:spacing w:line="360" w:lineRule="auto"/>
              <w:ind w:right="-720"/>
              <w:jc w:val="both"/>
              <w:rPr>
                <w:sz w:val="22"/>
                <w:szCs w:val="22"/>
              </w:rPr>
            </w:pPr>
            <w:r>
              <w:rPr>
                <w:sz w:val="22"/>
                <w:szCs w:val="22"/>
              </w:rPr>
              <w:t xml:space="preserve">Title: </w:t>
            </w:r>
            <w:r w:rsidR="002254F0">
              <w:rPr>
                <w:sz w:val="22"/>
                <w:szCs w:val="22"/>
              </w:rPr>
              <w:t>CEO</w:t>
            </w:r>
          </w:p>
          <w:p w14:paraId="62309BC4" w14:textId="0029133E" w:rsidR="00A26864" w:rsidRDefault="00A26864">
            <w:pPr>
              <w:widowControl w:val="0"/>
              <w:tabs>
                <w:tab w:val="left" w:pos="-1440"/>
                <w:tab w:val="left" w:pos="-288"/>
                <w:tab w:val="left" w:pos="864"/>
                <w:tab w:val="left" w:pos="2016"/>
                <w:tab w:val="left" w:pos="3168"/>
                <w:tab w:val="left" w:pos="4320"/>
                <w:tab w:val="left" w:pos="5472"/>
                <w:tab w:val="left" w:pos="6624"/>
                <w:tab w:val="left" w:pos="7776"/>
                <w:tab w:val="left" w:pos="8928"/>
                <w:tab w:val="left" w:pos="9216"/>
              </w:tabs>
              <w:autoSpaceDE w:val="0"/>
              <w:autoSpaceDN w:val="0"/>
              <w:adjustRightInd w:val="0"/>
              <w:spacing w:line="360" w:lineRule="auto"/>
              <w:ind w:right="-720"/>
              <w:jc w:val="both"/>
              <w:rPr>
                <w:sz w:val="22"/>
                <w:szCs w:val="22"/>
              </w:rPr>
            </w:pPr>
            <w:r>
              <w:rPr>
                <w:sz w:val="22"/>
                <w:szCs w:val="22"/>
              </w:rPr>
              <w:t>Date: _______</w:t>
            </w:r>
            <w:r w:rsidR="00C66EDF">
              <w:rPr>
                <w:sz w:val="22"/>
                <w:szCs w:val="22"/>
              </w:rPr>
              <w:t>6/15/23</w:t>
            </w:r>
            <w:r>
              <w:rPr>
                <w:sz w:val="22"/>
                <w:szCs w:val="22"/>
              </w:rPr>
              <w:t>_____________________</w:t>
            </w:r>
          </w:p>
        </w:tc>
        <w:tc>
          <w:tcPr>
            <w:tcW w:w="4883" w:type="dxa"/>
            <w:tcBorders>
              <w:top w:val="single" w:sz="8" w:space="0" w:color="BFBFBF"/>
              <w:left w:val="single" w:sz="8" w:space="0" w:color="BFBFBF"/>
              <w:bottom w:val="single" w:sz="8" w:space="0" w:color="BFBFBF"/>
              <w:right w:val="single" w:sz="8" w:space="0" w:color="BFBFBF"/>
            </w:tcBorders>
            <w:shd w:val="clear" w:color="auto" w:fill="F2F2F2" w:themeFill="background1" w:themeFillShade="F2"/>
            <w:tcMar>
              <w:top w:w="100" w:type="nil"/>
              <w:right w:w="100" w:type="nil"/>
            </w:tcMar>
          </w:tcPr>
          <w:p w14:paraId="7DD4A9E8" w14:textId="77777777" w:rsidR="00F54B9C" w:rsidRDefault="00686B91">
            <w:pPr>
              <w:widowControl w:val="0"/>
              <w:tabs>
                <w:tab w:val="left" w:pos="-1440"/>
                <w:tab w:val="left" w:pos="-288"/>
                <w:tab w:val="left" w:pos="864"/>
                <w:tab w:val="left" w:pos="2016"/>
                <w:tab w:val="left" w:pos="3168"/>
                <w:tab w:val="left" w:pos="4320"/>
                <w:tab w:val="left" w:pos="5472"/>
                <w:tab w:val="left" w:pos="6624"/>
                <w:tab w:val="left" w:pos="7776"/>
                <w:tab w:val="left" w:pos="8928"/>
                <w:tab w:val="left" w:pos="9216"/>
              </w:tabs>
              <w:autoSpaceDE w:val="0"/>
              <w:autoSpaceDN w:val="0"/>
              <w:adjustRightInd w:val="0"/>
              <w:ind w:right="-720"/>
              <w:jc w:val="both"/>
              <w:rPr>
                <w:b/>
                <w:bCs/>
                <w:sz w:val="22"/>
                <w:szCs w:val="22"/>
              </w:rPr>
            </w:pPr>
            <w:r>
              <w:rPr>
                <w:b/>
                <w:bCs/>
                <w:sz w:val="22"/>
                <w:szCs w:val="22"/>
              </w:rPr>
              <w:t>COMPANY</w:t>
            </w:r>
          </w:p>
          <w:p w14:paraId="62872536" w14:textId="20630992" w:rsidR="00F54B9C" w:rsidRDefault="00F54B9C">
            <w:pPr>
              <w:widowControl w:val="0"/>
              <w:tabs>
                <w:tab w:val="left" w:pos="-1440"/>
                <w:tab w:val="left" w:pos="-288"/>
                <w:tab w:val="left" w:pos="864"/>
                <w:tab w:val="left" w:pos="2016"/>
                <w:tab w:val="left" w:pos="3168"/>
                <w:tab w:val="left" w:pos="4320"/>
                <w:tab w:val="left" w:pos="5472"/>
                <w:tab w:val="left" w:pos="6624"/>
                <w:tab w:val="left" w:pos="7776"/>
                <w:tab w:val="left" w:pos="8928"/>
                <w:tab w:val="left" w:pos="9216"/>
              </w:tabs>
              <w:autoSpaceDE w:val="0"/>
              <w:autoSpaceDN w:val="0"/>
              <w:adjustRightInd w:val="0"/>
              <w:ind w:right="-720"/>
              <w:jc w:val="both"/>
              <w:rPr>
                <w:b/>
                <w:bCs/>
                <w:sz w:val="22"/>
                <w:szCs w:val="22"/>
              </w:rPr>
            </w:pPr>
          </w:p>
          <w:p w14:paraId="75AB733D" w14:textId="27F295A1" w:rsidR="00F54B9C" w:rsidRDefault="00A058E7">
            <w:pPr>
              <w:widowControl w:val="0"/>
              <w:tabs>
                <w:tab w:val="left" w:pos="-1440"/>
                <w:tab w:val="left" w:pos="-288"/>
                <w:tab w:val="left" w:pos="864"/>
                <w:tab w:val="left" w:pos="2016"/>
                <w:tab w:val="left" w:pos="3168"/>
                <w:tab w:val="left" w:pos="4320"/>
                <w:tab w:val="left" w:pos="5472"/>
                <w:tab w:val="left" w:pos="6624"/>
                <w:tab w:val="left" w:pos="7776"/>
                <w:tab w:val="left" w:pos="8928"/>
                <w:tab w:val="left" w:pos="9216"/>
              </w:tabs>
              <w:autoSpaceDE w:val="0"/>
              <w:autoSpaceDN w:val="0"/>
              <w:adjustRightInd w:val="0"/>
              <w:ind w:right="-720"/>
              <w:jc w:val="both"/>
              <w:rPr>
                <w:b/>
                <w:bCs/>
                <w:sz w:val="22"/>
                <w:szCs w:val="22"/>
              </w:rPr>
            </w:pPr>
            <w:r>
              <w:rPr>
                <w:noProof/>
                <w:sz w:val="22"/>
                <w:szCs w:val="22"/>
              </w:rPr>
              <w:drawing>
                <wp:anchor distT="0" distB="0" distL="114300" distR="114300" simplePos="0" relativeHeight="251658240" behindDoc="0" locked="0" layoutInCell="1" allowOverlap="1" wp14:anchorId="75398405" wp14:editId="6EBCCD4B">
                  <wp:simplePos x="0" y="0"/>
                  <wp:positionH relativeFrom="column">
                    <wp:posOffset>222250</wp:posOffset>
                  </wp:positionH>
                  <wp:positionV relativeFrom="paragraph">
                    <wp:posOffset>104775</wp:posOffset>
                  </wp:positionV>
                  <wp:extent cx="1406525" cy="790575"/>
                  <wp:effectExtent l="0" t="0" r="0" b="9525"/>
                  <wp:wrapNone/>
                  <wp:docPr id="939837313" name="Picture 2" descr="A picture containing black, dark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37313" name="Picture 2" descr="A picture containing black, darknes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406525" cy="790575"/>
                          </a:xfrm>
                          <a:prstGeom prst="rect">
                            <a:avLst/>
                          </a:prstGeom>
                        </pic:spPr>
                      </pic:pic>
                    </a:graphicData>
                  </a:graphic>
                </wp:anchor>
              </w:drawing>
            </w:r>
            <w:r w:rsidR="00686B91">
              <w:rPr>
                <w:b/>
                <w:bCs/>
                <w:sz w:val="22"/>
                <w:szCs w:val="22"/>
              </w:rPr>
              <w:t>______</w:t>
            </w:r>
            <w:r>
              <w:rPr>
                <w:b/>
                <w:bCs/>
                <w:sz w:val="22"/>
                <w:szCs w:val="22"/>
              </w:rPr>
              <w:t xml:space="preserve">Momentum </w:t>
            </w:r>
          </w:p>
          <w:p w14:paraId="4D70D735" w14:textId="1C7321C3" w:rsidR="00F54B9C" w:rsidRDefault="00F54B9C">
            <w:pPr>
              <w:widowControl w:val="0"/>
              <w:tabs>
                <w:tab w:val="left" w:pos="-1440"/>
                <w:tab w:val="left" w:pos="-288"/>
                <w:tab w:val="left" w:pos="864"/>
                <w:tab w:val="left" w:pos="2016"/>
                <w:tab w:val="left" w:pos="3168"/>
                <w:tab w:val="left" w:pos="4320"/>
                <w:tab w:val="left" w:pos="5472"/>
                <w:tab w:val="left" w:pos="6624"/>
                <w:tab w:val="left" w:pos="7776"/>
                <w:tab w:val="left" w:pos="8928"/>
                <w:tab w:val="left" w:pos="9216"/>
              </w:tabs>
              <w:autoSpaceDE w:val="0"/>
              <w:autoSpaceDN w:val="0"/>
              <w:adjustRightInd w:val="0"/>
              <w:ind w:right="-720"/>
              <w:jc w:val="both"/>
              <w:rPr>
                <w:b/>
                <w:bCs/>
                <w:sz w:val="22"/>
                <w:szCs w:val="22"/>
              </w:rPr>
            </w:pPr>
          </w:p>
          <w:p w14:paraId="7CFCE364" w14:textId="77777777" w:rsidR="00F54B9C" w:rsidRDefault="00F54B9C">
            <w:pPr>
              <w:widowControl w:val="0"/>
              <w:tabs>
                <w:tab w:val="left" w:pos="-1440"/>
                <w:tab w:val="left" w:pos="-288"/>
                <w:tab w:val="left" w:pos="864"/>
                <w:tab w:val="left" w:pos="2016"/>
                <w:tab w:val="left" w:pos="3168"/>
                <w:tab w:val="left" w:pos="4320"/>
                <w:tab w:val="left" w:pos="5472"/>
                <w:tab w:val="left" w:pos="6624"/>
                <w:tab w:val="left" w:pos="7776"/>
                <w:tab w:val="left" w:pos="8928"/>
                <w:tab w:val="left" w:pos="9216"/>
              </w:tabs>
              <w:autoSpaceDE w:val="0"/>
              <w:autoSpaceDN w:val="0"/>
              <w:adjustRightInd w:val="0"/>
              <w:ind w:right="-720"/>
              <w:jc w:val="both"/>
              <w:rPr>
                <w:sz w:val="22"/>
                <w:szCs w:val="22"/>
              </w:rPr>
            </w:pPr>
          </w:p>
          <w:p w14:paraId="0CAC7D0D" w14:textId="5BA7F422" w:rsidR="00F54B9C" w:rsidRDefault="00686B91">
            <w:pPr>
              <w:widowControl w:val="0"/>
              <w:tabs>
                <w:tab w:val="left" w:pos="-1440"/>
                <w:tab w:val="left" w:pos="-288"/>
                <w:tab w:val="left" w:pos="864"/>
                <w:tab w:val="left" w:pos="2016"/>
                <w:tab w:val="left" w:pos="3168"/>
                <w:tab w:val="left" w:pos="4320"/>
                <w:tab w:val="left" w:pos="5472"/>
                <w:tab w:val="left" w:pos="6624"/>
                <w:tab w:val="left" w:pos="7776"/>
                <w:tab w:val="left" w:pos="8928"/>
                <w:tab w:val="left" w:pos="9216"/>
              </w:tabs>
              <w:autoSpaceDE w:val="0"/>
              <w:autoSpaceDN w:val="0"/>
              <w:adjustRightInd w:val="0"/>
              <w:spacing w:line="360" w:lineRule="auto"/>
              <w:ind w:right="-720"/>
              <w:jc w:val="both"/>
              <w:rPr>
                <w:sz w:val="22"/>
                <w:szCs w:val="22"/>
              </w:rPr>
            </w:pPr>
            <w:r>
              <w:rPr>
                <w:sz w:val="22"/>
                <w:szCs w:val="22"/>
              </w:rPr>
              <w:t>By: ____________________________</w:t>
            </w:r>
          </w:p>
          <w:p w14:paraId="504609CE" w14:textId="223FD7B3" w:rsidR="00F54B9C" w:rsidRDefault="00686B91">
            <w:pPr>
              <w:widowControl w:val="0"/>
              <w:tabs>
                <w:tab w:val="left" w:pos="-1440"/>
                <w:tab w:val="left" w:pos="-288"/>
                <w:tab w:val="left" w:pos="864"/>
                <w:tab w:val="left" w:pos="2016"/>
                <w:tab w:val="left" w:pos="3168"/>
                <w:tab w:val="left" w:pos="4320"/>
                <w:tab w:val="left" w:pos="5472"/>
                <w:tab w:val="left" w:pos="6624"/>
                <w:tab w:val="left" w:pos="7776"/>
                <w:tab w:val="left" w:pos="8928"/>
                <w:tab w:val="left" w:pos="9216"/>
              </w:tabs>
              <w:autoSpaceDE w:val="0"/>
              <w:autoSpaceDN w:val="0"/>
              <w:adjustRightInd w:val="0"/>
              <w:spacing w:line="360" w:lineRule="auto"/>
              <w:ind w:right="-720"/>
              <w:jc w:val="both"/>
              <w:rPr>
                <w:sz w:val="22"/>
                <w:szCs w:val="22"/>
              </w:rPr>
            </w:pPr>
            <w:r>
              <w:rPr>
                <w:sz w:val="22"/>
                <w:szCs w:val="22"/>
              </w:rPr>
              <w:t>Name: __</w:t>
            </w:r>
            <w:r w:rsidR="00A058E7">
              <w:rPr>
                <w:sz w:val="22"/>
                <w:szCs w:val="22"/>
              </w:rPr>
              <w:t xml:space="preserve">Steve Sanderson </w:t>
            </w:r>
          </w:p>
          <w:p w14:paraId="3DD4FFA0" w14:textId="1B75E97C" w:rsidR="00A26864" w:rsidRDefault="00686B91" w:rsidP="00A058E7">
            <w:pPr>
              <w:widowControl w:val="0"/>
              <w:tabs>
                <w:tab w:val="left" w:pos="-1440"/>
                <w:tab w:val="left" w:pos="-288"/>
                <w:tab w:val="left" w:pos="864"/>
                <w:tab w:val="left" w:pos="2016"/>
                <w:tab w:val="left" w:pos="3168"/>
                <w:tab w:val="left" w:pos="4320"/>
                <w:tab w:val="left" w:pos="5472"/>
                <w:tab w:val="left" w:pos="6624"/>
                <w:tab w:val="left" w:pos="7776"/>
                <w:tab w:val="left" w:pos="8928"/>
                <w:tab w:val="left" w:pos="9216"/>
              </w:tabs>
              <w:autoSpaceDE w:val="0"/>
              <w:autoSpaceDN w:val="0"/>
              <w:adjustRightInd w:val="0"/>
              <w:spacing w:line="360" w:lineRule="auto"/>
              <w:ind w:right="-720"/>
              <w:rPr>
                <w:sz w:val="22"/>
                <w:szCs w:val="22"/>
              </w:rPr>
            </w:pPr>
            <w:r>
              <w:rPr>
                <w:sz w:val="22"/>
                <w:szCs w:val="22"/>
              </w:rPr>
              <w:t>Title:</w:t>
            </w:r>
            <w:r w:rsidR="00A058E7">
              <w:rPr>
                <w:sz w:val="22"/>
                <w:szCs w:val="22"/>
              </w:rPr>
              <w:t xml:space="preserve"> </w:t>
            </w:r>
            <w:r w:rsidR="00A058E7" w:rsidRPr="00A058E7">
              <w:rPr>
                <w:sz w:val="16"/>
                <w:szCs w:val="16"/>
              </w:rPr>
              <w:t>SVP GLOBAL TECHNOLOGY OPERATIONS</w:t>
            </w:r>
            <w:r w:rsidR="00A058E7">
              <w:rPr>
                <w:sz w:val="22"/>
                <w:szCs w:val="22"/>
              </w:rPr>
              <w:br/>
            </w:r>
            <w:r w:rsidR="00A26864">
              <w:rPr>
                <w:sz w:val="22"/>
                <w:szCs w:val="22"/>
              </w:rPr>
              <w:t>Date: _</w:t>
            </w:r>
            <w:r w:rsidR="00A058E7">
              <w:rPr>
                <w:sz w:val="22"/>
                <w:szCs w:val="22"/>
              </w:rPr>
              <w:t>15/6/23</w:t>
            </w:r>
            <w:r w:rsidR="00A26864">
              <w:rPr>
                <w:sz w:val="22"/>
                <w:szCs w:val="22"/>
              </w:rPr>
              <w:t>_____________________</w:t>
            </w:r>
          </w:p>
          <w:p w14:paraId="684E5AC9" w14:textId="77777777" w:rsidR="00F54B9C" w:rsidRDefault="00F54B9C">
            <w:pPr>
              <w:widowControl w:val="0"/>
              <w:tabs>
                <w:tab w:val="left" w:pos="-1440"/>
                <w:tab w:val="left" w:pos="-288"/>
                <w:tab w:val="left" w:pos="864"/>
                <w:tab w:val="left" w:pos="2016"/>
                <w:tab w:val="left" w:pos="3168"/>
                <w:tab w:val="left" w:pos="4320"/>
                <w:tab w:val="left" w:pos="5472"/>
                <w:tab w:val="left" w:pos="6624"/>
                <w:tab w:val="left" w:pos="7776"/>
                <w:tab w:val="left" w:pos="8928"/>
                <w:tab w:val="left" w:pos="9216"/>
              </w:tabs>
              <w:autoSpaceDE w:val="0"/>
              <w:autoSpaceDN w:val="0"/>
              <w:adjustRightInd w:val="0"/>
              <w:ind w:right="-720"/>
              <w:jc w:val="both"/>
              <w:rPr>
                <w:sz w:val="22"/>
                <w:szCs w:val="22"/>
              </w:rPr>
            </w:pPr>
          </w:p>
        </w:tc>
      </w:tr>
    </w:tbl>
    <w:p w14:paraId="4447A9C4" w14:textId="12305482" w:rsidR="00F54B9C" w:rsidRDefault="00F54B9C">
      <w:pPr>
        <w:jc w:val="center"/>
        <w:rPr>
          <w:b/>
          <w:sz w:val="22"/>
          <w:szCs w:val="22"/>
          <w:u w:val="single"/>
        </w:rPr>
      </w:pPr>
    </w:p>
    <w:sectPr w:rsidR="00F54B9C">
      <w:headerReference w:type="even" r:id="rId14"/>
      <w:headerReference w:type="default" r:id="rId15"/>
      <w:footerReference w:type="even" r:id="rId16"/>
      <w:footerReference w:type="default" r:id="rId17"/>
      <w:headerReference w:type="first" r:id="rId18"/>
      <w:footerReference w:type="first" r:id="rId19"/>
      <w:pgSz w:w="12240" w:h="15840" w:code="1"/>
      <w:pgMar w:top="1440" w:right="1440" w:bottom="1440" w:left="1440" w:header="720" w:footer="720" w:gutter="0"/>
      <w:paperSrc w:first="15" w:other="15"/>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54A8BF" w14:textId="77777777" w:rsidR="000823C5" w:rsidRDefault="000823C5">
      <w:r>
        <w:separator/>
      </w:r>
    </w:p>
  </w:endnote>
  <w:endnote w:type="continuationSeparator" w:id="0">
    <w:p w14:paraId="545D799B" w14:textId="77777777" w:rsidR="000823C5" w:rsidRDefault="000823C5">
      <w:r>
        <w:continuationSeparator/>
      </w:r>
    </w:p>
  </w:endnote>
  <w:endnote w:type="continuationNotice" w:id="1">
    <w:p w14:paraId="5B96692E" w14:textId="77777777" w:rsidR="000823C5" w:rsidRDefault="000823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B81AF" w14:textId="77777777" w:rsidR="00F54B9C" w:rsidRDefault="00F54B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83D44" w14:textId="77777777" w:rsidR="00F54B9C" w:rsidRDefault="00686B91">
    <w:pPr>
      <w:pStyle w:val="Footer"/>
    </w:pPr>
    <w:r>
      <w:rPr>
        <w:noProof/>
      </w:rPr>
      <w:t>04423456.1</w:t>
    </w:r>
    <w:r>
      <w:tab/>
    </w:r>
    <w:r>
      <w:tab/>
    </w:r>
    <w:sdt>
      <w:sdtPr>
        <w:id w:val="340360191"/>
        <w:docPartObj>
          <w:docPartGallery w:val="Page Numbers (Bottom of Page)"/>
          <w:docPartUnique/>
        </w:docPartObj>
      </w:sdtPr>
      <w:sdtEndPr>
        <w:rPr>
          <w:noProof/>
        </w:rPr>
      </w:sdtEndPr>
      <w:sdtContent>
        <w:r>
          <w:t xml:space="preserve">Page | </w:t>
        </w:r>
        <w:r>
          <w:fldChar w:fldCharType="begin"/>
        </w:r>
        <w:r>
          <w:instrText xml:space="preserve"> PAGE   \* MERGEFORMAT </w:instrText>
        </w:r>
        <w:r>
          <w:fldChar w:fldCharType="separate"/>
        </w:r>
        <w:r>
          <w:rPr>
            <w:noProof/>
          </w:rPr>
          <w:t>2</w:t>
        </w:r>
        <w:r>
          <w:rPr>
            <w:noProof/>
          </w:rPr>
          <w:fldChar w:fldCharType="end"/>
        </w:r>
      </w:sdtContent>
    </w:sdt>
  </w:p>
  <w:p w14:paraId="46C35350" w14:textId="77777777" w:rsidR="00F54B9C" w:rsidRDefault="00F54B9C">
    <w:pPr>
      <w:pStyle w:val="Footer"/>
      <w:jc w:val="right"/>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F54D6" w14:textId="77777777" w:rsidR="00F54B9C" w:rsidRDefault="00686B91">
    <w:pPr>
      <w:pStyle w:val="Footer"/>
    </w:pPr>
    <w:r>
      <w:rPr>
        <w:noProof/>
      </w:rPr>
      <w:t>04423456.1</w:t>
    </w:r>
    <w:r>
      <w:rPr>
        <w:noProof/>
      </w:rP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86FDB" w14:textId="77777777" w:rsidR="000823C5" w:rsidRDefault="000823C5">
      <w:pPr>
        <w:rPr>
          <w:noProof/>
        </w:rPr>
      </w:pPr>
      <w:r>
        <w:rPr>
          <w:noProof/>
        </w:rPr>
        <w:separator/>
      </w:r>
    </w:p>
  </w:footnote>
  <w:footnote w:type="continuationSeparator" w:id="0">
    <w:p w14:paraId="0E2B6F6C" w14:textId="77777777" w:rsidR="000823C5" w:rsidRDefault="000823C5">
      <w:r>
        <w:continuationSeparator/>
      </w:r>
    </w:p>
  </w:footnote>
  <w:footnote w:type="continuationNotice" w:id="1">
    <w:p w14:paraId="3F64E29E" w14:textId="77777777" w:rsidR="000823C5" w:rsidRDefault="000823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AD462" w14:textId="77777777" w:rsidR="00F54B9C" w:rsidRDefault="00F54B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3FCD4" w14:textId="77777777" w:rsidR="00F54B9C" w:rsidRDefault="00F54B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CE586" w14:textId="77777777" w:rsidR="00F54B9C" w:rsidRDefault="00F54B9C">
    <w:pPr>
      <w:pStyle w:val="Header"/>
      <w:jc w:val="right"/>
      <w:rPr>
        <w:rFonts w:ascii="Arial" w:hAnsi="Arial" w:cs="Arial"/>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7FC64DC2"/>
    <w:lvl w:ilvl="0">
      <w:start w:val="1"/>
      <w:numFmt w:val="decimal"/>
      <w:pStyle w:val="ListNumber2"/>
      <w:lvlText w:val="%1."/>
      <w:lvlJc w:val="left"/>
      <w:pPr>
        <w:tabs>
          <w:tab w:val="num" w:pos="720"/>
        </w:tabs>
        <w:ind w:left="720" w:hanging="360"/>
      </w:pPr>
    </w:lvl>
  </w:abstractNum>
  <w:abstractNum w:abstractNumId="1" w15:restartNumberingAfterBreak="0">
    <w:nsid w:val="FFFFFF83"/>
    <w:multiLevelType w:val="singleLevel"/>
    <w:tmpl w:val="C0287608"/>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2"/>
    <w:multiLevelType w:val="hybridMultilevel"/>
    <w:tmpl w:val="00000002"/>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3"/>
    <w:multiLevelType w:val="hybridMultilevel"/>
    <w:tmpl w:val="00000003"/>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4"/>
    <w:multiLevelType w:val="hybridMultilevel"/>
    <w:tmpl w:val="00000004"/>
    <w:lvl w:ilvl="0" w:tplc="0000012D">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5"/>
    <w:multiLevelType w:val="hybridMultilevel"/>
    <w:tmpl w:val="00000005"/>
    <w:lvl w:ilvl="0" w:tplc="00000191">
      <w:start w:val="1"/>
      <w:numFmt w:val="bullet"/>
      <w:lvlText w:val="•"/>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6"/>
    <w:multiLevelType w:val="hybridMultilevel"/>
    <w:tmpl w:val="00000006"/>
    <w:lvl w:ilvl="0" w:tplc="000001F5">
      <w:start w:val="1"/>
      <w:numFmt w:val="bullet"/>
      <w:lvlText w:val="•"/>
      <w:lvlJc w:val="left"/>
      <w:pPr>
        <w:ind w:left="720" w:hanging="360"/>
      </w:p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C6D724A"/>
    <w:multiLevelType w:val="hybridMultilevel"/>
    <w:tmpl w:val="107019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FB1906"/>
    <w:multiLevelType w:val="multilevel"/>
    <w:tmpl w:val="F182BC4E"/>
    <w:styleLink w:val="List33"/>
    <w:lvl w:ilvl="0">
      <w:start w:val="1"/>
      <w:numFmt w:val="decimal"/>
      <w:lvlText w:val="(%1)"/>
      <w:lvlJc w:val="left"/>
      <w:rPr>
        <w:rFonts w:ascii="Arial" w:eastAsia="Arial" w:hAnsi="Arial" w:cs="Arial"/>
        <w:position w:val="0"/>
      </w:rPr>
    </w:lvl>
    <w:lvl w:ilvl="1">
      <w:start w:val="1"/>
      <w:numFmt w:val="decimal"/>
      <w:lvlText w:val="(%1)(%2)"/>
      <w:lvlJc w:val="left"/>
      <w:rPr>
        <w:rFonts w:ascii="Arial" w:eastAsia="Arial" w:hAnsi="Arial" w:cs="Arial"/>
        <w:position w:val="0"/>
      </w:rPr>
    </w:lvl>
    <w:lvl w:ilvl="2">
      <w:start w:val="1"/>
      <w:numFmt w:val="decimal"/>
      <w:lvlText w:val="(%3)"/>
      <w:lvlJc w:val="left"/>
      <w:rPr>
        <w:rFonts w:ascii="Arial" w:eastAsia="Arial" w:hAnsi="Arial" w:cs="Arial"/>
        <w:position w:val="0"/>
      </w:rPr>
    </w:lvl>
    <w:lvl w:ilvl="3">
      <w:start w:val="1"/>
      <w:numFmt w:val="decimal"/>
      <w:lvlText w:val="(%4)"/>
      <w:lvlJc w:val="left"/>
      <w:rPr>
        <w:rFonts w:ascii="Arial" w:eastAsia="Arial" w:hAnsi="Arial" w:cs="Arial"/>
        <w:position w:val="0"/>
      </w:rPr>
    </w:lvl>
    <w:lvl w:ilvl="4">
      <w:start w:val="1"/>
      <w:numFmt w:val="decimal"/>
      <w:lvlText w:val="(%5)"/>
      <w:lvlJc w:val="left"/>
      <w:rPr>
        <w:rFonts w:ascii="Arial" w:eastAsia="Arial" w:hAnsi="Arial" w:cs="Arial"/>
        <w:position w:val="0"/>
      </w:rPr>
    </w:lvl>
    <w:lvl w:ilvl="5">
      <w:start w:val="1"/>
      <w:numFmt w:val="decimal"/>
      <w:lvlText w:val="(%6)"/>
      <w:lvlJc w:val="left"/>
      <w:rPr>
        <w:rFonts w:ascii="Arial" w:eastAsia="Arial" w:hAnsi="Arial" w:cs="Arial"/>
        <w:position w:val="0"/>
      </w:rPr>
    </w:lvl>
    <w:lvl w:ilvl="6">
      <w:start w:val="1"/>
      <w:numFmt w:val="decimal"/>
      <w:lvlText w:val="(%7)"/>
      <w:lvlJc w:val="left"/>
      <w:rPr>
        <w:rFonts w:ascii="Arial" w:eastAsia="Arial" w:hAnsi="Arial" w:cs="Arial"/>
        <w:position w:val="0"/>
      </w:rPr>
    </w:lvl>
    <w:lvl w:ilvl="7">
      <w:start w:val="1"/>
      <w:numFmt w:val="decimal"/>
      <w:lvlText w:val="(%8)"/>
      <w:lvlJc w:val="left"/>
      <w:rPr>
        <w:rFonts w:ascii="Arial" w:eastAsia="Arial" w:hAnsi="Arial" w:cs="Arial"/>
        <w:position w:val="0"/>
      </w:rPr>
    </w:lvl>
    <w:lvl w:ilvl="8">
      <w:start w:val="1"/>
      <w:numFmt w:val="decimal"/>
      <w:lvlText w:val="(%9)"/>
      <w:lvlJc w:val="left"/>
      <w:rPr>
        <w:rFonts w:ascii="Arial" w:eastAsia="Arial" w:hAnsi="Arial" w:cs="Arial"/>
        <w:position w:val="0"/>
      </w:rPr>
    </w:lvl>
  </w:abstractNum>
  <w:abstractNum w:abstractNumId="10" w15:restartNumberingAfterBreak="0">
    <w:nsid w:val="143D0FDA"/>
    <w:multiLevelType w:val="singleLevel"/>
    <w:tmpl w:val="A9E8AF94"/>
    <w:lvl w:ilvl="0">
      <w:start w:val="1"/>
      <w:numFmt w:val="lowerLetter"/>
      <w:lvlText w:val="%1."/>
      <w:lvlJc w:val="left"/>
      <w:rPr>
        <w:rFonts w:ascii="Times New Roman" w:hAnsi="Times New Roman" w:cs="Times New Roman"/>
      </w:rPr>
    </w:lvl>
  </w:abstractNum>
  <w:abstractNum w:abstractNumId="11" w15:restartNumberingAfterBreak="0">
    <w:nsid w:val="19E2379C"/>
    <w:multiLevelType w:val="singleLevel"/>
    <w:tmpl w:val="6BE22560"/>
    <w:lvl w:ilvl="0">
      <w:start w:val="1"/>
      <w:numFmt w:val="bullet"/>
      <w:pStyle w:val="ListBullet1"/>
      <w:lvlText w:val=""/>
      <w:lvlJc w:val="left"/>
      <w:pPr>
        <w:tabs>
          <w:tab w:val="num" w:pos="360"/>
        </w:tabs>
        <w:ind w:left="360" w:hanging="360"/>
      </w:pPr>
      <w:rPr>
        <w:rFonts w:ascii="Symbol" w:hAnsi="Symbol" w:hint="default"/>
      </w:rPr>
    </w:lvl>
  </w:abstractNum>
  <w:abstractNum w:abstractNumId="12" w15:restartNumberingAfterBreak="0">
    <w:nsid w:val="1B925CBD"/>
    <w:multiLevelType w:val="hybridMultilevel"/>
    <w:tmpl w:val="107019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E856F6"/>
    <w:multiLevelType w:val="hybridMultilevel"/>
    <w:tmpl w:val="107019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36584B"/>
    <w:multiLevelType w:val="multilevel"/>
    <w:tmpl w:val="0BC258E6"/>
    <w:styleLink w:val="List42"/>
    <w:lvl w:ilvl="0">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rPr>
        <w:rFonts w:ascii="Arial" w:eastAsia="Arial" w:hAnsi="Arial" w:cs="Arial"/>
        <w:position w:val="0"/>
      </w:rPr>
    </w:lvl>
    <w:lvl w:ilvl="3">
      <w:start w:val="1"/>
      <w:numFmt w:val="bullet"/>
      <w:lvlText w:val="*"/>
      <w:lvlJc w:val="left"/>
      <w:rPr>
        <w:rFonts w:ascii="Arial" w:eastAsia="Arial" w:hAnsi="Arial" w:cs="Arial"/>
        <w:position w:val="0"/>
      </w:rPr>
    </w:lvl>
    <w:lvl w:ilvl="4">
      <w:start w:val="1"/>
      <w:numFmt w:val="bullet"/>
      <w:lvlText w:val="*"/>
      <w:lvlJc w:val="left"/>
      <w:rPr>
        <w:rFonts w:ascii="Arial" w:eastAsia="Arial" w:hAnsi="Arial" w:cs="Arial"/>
        <w:position w:val="0"/>
      </w:rPr>
    </w:lvl>
    <w:lvl w:ilvl="5">
      <w:start w:val="1"/>
      <w:numFmt w:val="bullet"/>
      <w:lvlText w:val="*"/>
      <w:lvlJc w:val="left"/>
      <w:rPr>
        <w:rFonts w:ascii="Arial" w:eastAsia="Arial" w:hAnsi="Arial" w:cs="Arial"/>
        <w:position w:val="0"/>
      </w:rPr>
    </w:lvl>
    <w:lvl w:ilvl="6">
      <w:start w:val="1"/>
      <w:numFmt w:val="bullet"/>
      <w:lvlText w:val="*"/>
      <w:lvlJc w:val="left"/>
      <w:rPr>
        <w:rFonts w:ascii="Arial" w:eastAsia="Arial" w:hAnsi="Arial" w:cs="Arial"/>
        <w:position w:val="0"/>
      </w:rPr>
    </w:lvl>
    <w:lvl w:ilvl="7">
      <w:start w:val="1"/>
      <w:numFmt w:val="bullet"/>
      <w:lvlText w:val="*"/>
      <w:lvlJc w:val="left"/>
      <w:rPr>
        <w:rFonts w:ascii="Arial" w:eastAsia="Arial" w:hAnsi="Arial" w:cs="Arial"/>
        <w:position w:val="0"/>
      </w:rPr>
    </w:lvl>
    <w:lvl w:ilvl="8">
      <w:start w:val="1"/>
      <w:numFmt w:val="bullet"/>
      <w:lvlText w:val="*"/>
      <w:lvlJc w:val="left"/>
      <w:rPr>
        <w:rFonts w:ascii="Arial" w:eastAsia="Arial" w:hAnsi="Arial" w:cs="Arial"/>
        <w:position w:val="0"/>
      </w:rPr>
    </w:lvl>
  </w:abstractNum>
  <w:abstractNum w:abstractNumId="15" w15:restartNumberingAfterBreak="0">
    <w:nsid w:val="22D03D79"/>
    <w:multiLevelType w:val="multilevel"/>
    <w:tmpl w:val="F5267B5C"/>
    <w:styleLink w:val="List26"/>
    <w:lvl w:ilvl="0">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rPr>
        <w:rFonts w:ascii="Arial" w:eastAsia="Arial" w:hAnsi="Arial" w:cs="Arial"/>
        <w:position w:val="0"/>
      </w:rPr>
    </w:lvl>
    <w:lvl w:ilvl="3">
      <w:start w:val="1"/>
      <w:numFmt w:val="bullet"/>
      <w:lvlText w:val="*"/>
      <w:lvlJc w:val="left"/>
      <w:rPr>
        <w:rFonts w:ascii="Arial" w:eastAsia="Arial" w:hAnsi="Arial" w:cs="Arial"/>
        <w:position w:val="0"/>
      </w:rPr>
    </w:lvl>
    <w:lvl w:ilvl="4">
      <w:start w:val="1"/>
      <w:numFmt w:val="bullet"/>
      <w:lvlText w:val="*"/>
      <w:lvlJc w:val="left"/>
      <w:rPr>
        <w:rFonts w:ascii="Arial" w:eastAsia="Arial" w:hAnsi="Arial" w:cs="Arial"/>
        <w:position w:val="0"/>
      </w:rPr>
    </w:lvl>
    <w:lvl w:ilvl="5">
      <w:start w:val="1"/>
      <w:numFmt w:val="bullet"/>
      <w:lvlText w:val="*"/>
      <w:lvlJc w:val="left"/>
      <w:rPr>
        <w:rFonts w:ascii="Arial" w:eastAsia="Arial" w:hAnsi="Arial" w:cs="Arial"/>
        <w:position w:val="0"/>
      </w:rPr>
    </w:lvl>
    <w:lvl w:ilvl="6">
      <w:start w:val="1"/>
      <w:numFmt w:val="bullet"/>
      <w:lvlText w:val="*"/>
      <w:lvlJc w:val="left"/>
      <w:rPr>
        <w:rFonts w:ascii="Arial" w:eastAsia="Arial" w:hAnsi="Arial" w:cs="Arial"/>
        <w:position w:val="0"/>
      </w:rPr>
    </w:lvl>
    <w:lvl w:ilvl="7">
      <w:start w:val="1"/>
      <w:numFmt w:val="bullet"/>
      <w:lvlText w:val="*"/>
      <w:lvlJc w:val="left"/>
      <w:rPr>
        <w:rFonts w:ascii="Arial" w:eastAsia="Arial" w:hAnsi="Arial" w:cs="Arial"/>
        <w:position w:val="0"/>
      </w:rPr>
    </w:lvl>
    <w:lvl w:ilvl="8">
      <w:start w:val="1"/>
      <w:numFmt w:val="bullet"/>
      <w:lvlText w:val="*"/>
      <w:lvlJc w:val="left"/>
      <w:rPr>
        <w:rFonts w:ascii="Arial" w:eastAsia="Arial" w:hAnsi="Arial" w:cs="Arial"/>
        <w:position w:val="0"/>
      </w:rPr>
    </w:lvl>
  </w:abstractNum>
  <w:abstractNum w:abstractNumId="16" w15:restartNumberingAfterBreak="0">
    <w:nsid w:val="29816C35"/>
    <w:multiLevelType w:val="multilevel"/>
    <w:tmpl w:val="E30021C2"/>
    <w:styleLink w:val="List22"/>
    <w:lvl w:ilvl="0">
      <w:start w:val="1"/>
      <w:numFmt w:val="decimal"/>
      <w:lvlText w:val="%1."/>
      <w:lvlJc w:val="left"/>
      <w:rPr>
        <w:rFonts w:ascii="Arial" w:eastAsia="Arial" w:hAnsi="Arial" w:cs="Arial"/>
        <w:position w:val="0"/>
      </w:rPr>
    </w:lvl>
    <w:lvl w:ilvl="1">
      <w:start w:val="1"/>
      <w:numFmt w:val="decimal"/>
      <w:lvlText w:val="%1.%2."/>
      <w:lvlJc w:val="left"/>
      <w:rPr>
        <w:rFonts w:ascii="Arial" w:eastAsia="Arial" w:hAnsi="Arial" w:cs="Arial"/>
        <w:position w:val="0"/>
      </w:rPr>
    </w:lvl>
    <w:lvl w:ilvl="2">
      <w:start w:val="1"/>
      <w:numFmt w:val="decimal"/>
      <w:lvlText w:val="%3."/>
      <w:lvlJc w:val="left"/>
      <w:rPr>
        <w:rFonts w:ascii="Arial" w:eastAsia="Arial" w:hAnsi="Arial" w:cs="Arial"/>
        <w:position w:val="0"/>
      </w:rPr>
    </w:lvl>
    <w:lvl w:ilvl="3">
      <w:start w:val="1"/>
      <w:numFmt w:val="decimal"/>
      <w:lvlText w:val="%4."/>
      <w:lvlJc w:val="left"/>
      <w:rPr>
        <w:rFonts w:ascii="Arial" w:eastAsia="Arial" w:hAnsi="Arial" w:cs="Arial"/>
        <w:position w:val="0"/>
      </w:rPr>
    </w:lvl>
    <w:lvl w:ilvl="4">
      <w:start w:val="1"/>
      <w:numFmt w:val="decimal"/>
      <w:lvlText w:val="%5."/>
      <w:lvlJc w:val="left"/>
      <w:rPr>
        <w:rFonts w:ascii="Arial" w:eastAsia="Arial" w:hAnsi="Arial" w:cs="Arial"/>
        <w:position w:val="0"/>
      </w:rPr>
    </w:lvl>
    <w:lvl w:ilvl="5">
      <w:start w:val="1"/>
      <w:numFmt w:val="decimal"/>
      <w:lvlText w:val="%6."/>
      <w:lvlJc w:val="left"/>
      <w:rPr>
        <w:rFonts w:ascii="Arial" w:eastAsia="Arial" w:hAnsi="Arial" w:cs="Arial"/>
        <w:position w:val="0"/>
      </w:rPr>
    </w:lvl>
    <w:lvl w:ilvl="6">
      <w:start w:val="1"/>
      <w:numFmt w:val="decimal"/>
      <w:lvlText w:val="%7."/>
      <w:lvlJc w:val="left"/>
      <w:rPr>
        <w:rFonts w:ascii="Arial" w:eastAsia="Arial" w:hAnsi="Arial" w:cs="Arial"/>
        <w:position w:val="0"/>
      </w:rPr>
    </w:lvl>
    <w:lvl w:ilvl="7">
      <w:start w:val="1"/>
      <w:numFmt w:val="decimal"/>
      <w:lvlText w:val="%8."/>
      <w:lvlJc w:val="left"/>
      <w:rPr>
        <w:rFonts w:ascii="Arial" w:eastAsia="Arial" w:hAnsi="Arial" w:cs="Arial"/>
        <w:position w:val="0"/>
      </w:rPr>
    </w:lvl>
    <w:lvl w:ilvl="8">
      <w:start w:val="1"/>
      <w:numFmt w:val="decimal"/>
      <w:lvlText w:val="%9."/>
      <w:lvlJc w:val="left"/>
      <w:rPr>
        <w:rFonts w:ascii="Arial" w:eastAsia="Arial" w:hAnsi="Arial" w:cs="Arial"/>
        <w:position w:val="0"/>
      </w:rPr>
    </w:lvl>
  </w:abstractNum>
  <w:abstractNum w:abstractNumId="17" w15:restartNumberingAfterBreak="0">
    <w:nsid w:val="29834362"/>
    <w:multiLevelType w:val="multilevel"/>
    <w:tmpl w:val="653C4008"/>
    <w:styleLink w:val="List32"/>
    <w:lvl w:ilvl="0">
      <w:start w:val="4"/>
      <w:numFmt w:val="lowerLetter"/>
      <w:lvlText w:val="%1."/>
      <w:lvlJc w:val="left"/>
      <w:rPr>
        <w:rFonts w:ascii="Arial" w:eastAsia="Arial" w:hAnsi="Arial" w:cs="Arial"/>
        <w:position w:val="0"/>
        <w:u w:val="single"/>
      </w:rPr>
    </w:lvl>
    <w:lvl w:ilvl="1">
      <w:start w:val="1"/>
      <w:numFmt w:val="lowerLetter"/>
      <w:lvlText w:val="%1.%2."/>
      <w:lvlJc w:val="left"/>
      <w:rPr>
        <w:rFonts w:ascii="Arial" w:eastAsia="Arial" w:hAnsi="Arial" w:cs="Arial"/>
        <w:position w:val="0"/>
        <w:u w:val="single"/>
      </w:rPr>
    </w:lvl>
    <w:lvl w:ilvl="2">
      <w:start w:val="1"/>
      <w:numFmt w:val="lowerLetter"/>
      <w:lvlText w:val="%3."/>
      <w:lvlJc w:val="left"/>
      <w:rPr>
        <w:rFonts w:ascii="Arial" w:eastAsia="Arial" w:hAnsi="Arial" w:cs="Arial"/>
        <w:position w:val="0"/>
        <w:u w:val="single"/>
      </w:rPr>
    </w:lvl>
    <w:lvl w:ilvl="3">
      <w:start w:val="1"/>
      <w:numFmt w:val="lowerLetter"/>
      <w:lvlText w:val="%4."/>
      <w:lvlJc w:val="left"/>
      <w:rPr>
        <w:rFonts w:ascii="Arial" w:eastAsia="Arial" w:hAnsi="Arial" w:cs="Arial"/>
        <w:position w:val="0"/>
        <w:u w:val="single"/>
      </w:rPr>
    </w:lvl>
    <w:lvl w:ilvl="4">
      <w:start w:val="1"/>
      <w:numFmt w:val="lowerLetter"/>
      <w:lvlText w:val="%5."/>
      <w:lvlJc w:val="left"/>
      <w:rPr>
        <w:rFonts w:ascii="Arial" w:eastAsia="Arial" w:hAnsi="Arial" w:cs="Arial"/>
        <w:position w:val="0"/>
        <w:u w:val="single"/>
      </w:rPr>
    </w:lvl>
    <w:lvl w:ilvl="5">
      <w:start w:val="1"/>
      <w:numFmt w:val="lowerLetter"/>
      <w:lvlText w:val="%6."/>
      <w:lvlJc w:val="left"/>
      <w:rPr>
        <w:rFonts w:ascii="Arial" w:eastAsia="Arial" w:hAnsi="Arial" w:cs="Arial"/>
        <w:position w:val="0"/>
        <w:u w:val="single"/>
      </w:rPr>
    </w:lvl>
    <w:lvl w:ilvl="6">
      <w:start w:val="1"/>
      <w:numFmt w:val="lowerLetter"/>
      <w:lvlText w:val="%7."/>
      <w:lvlJc w:val="left"/>
      <w:rPr>
        <w:rFonts w:ascii="Arial" w:eastAsia="Arial" w:hAnsi="Arial" w:cs="Arial"/>
        <w:position w:val="0"/>
        <w:u w:val="single"/>
      </w:rPr>
    </w:lvl>
    <w:lvl w:ilvl="7">
      <w:start w:val="1"/>
      <w:numFmt w:val="lowerLetter"/>
      <w:lvlText w:val="%8."/>
      <w:lvlJc w:val="left"/>
      <w:rPr>
        <w:rFonts w:ascii="Arial" w:eastAsia="Arial" w:hAnsi="Arial" w:cs="Arial"/>
        <w:position w:val="0"/>
        <w:u w:val="single"/>
      </w:rPr>
    </w:lvl>
    <w:lvl w:ilvl="8">
      <w:start w:val="1"/>
      <w:numFmt w:val="lowerLetter"/>
      <w:lvlText w:val="%9."/>
      <w:lvlJc w:val="left"/>
      <w:rPr>
        <w:rFonts w:ascii="Arial" w:eastAsia="Arial" w:hAnsi="Arial" w:cs="Arial"/>
        <w:position w:val="0"/>
        <w:u w:val="single"/>
      </w:rPr>
    </w:lvl>
  </w:abstractNum>
  <w:abstractNum w:abstractNumId="18" w15:restartNumberingAfterBreak="0">
    <w:nsid w:val="2A472D9C"/>
    <w:multiLevelType w:val="multilevel"/>
    <w:tmpl w:val="F2F40B1A"/>
    <w:styleLink w:val="List25"/>
    <w:lvl w:ilvl="0">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rPr>
        <w:rFonts w:ascii="Arial" w:eastAsia="Arial" w:hAnsi="Arial" w:cs="Arial"/>
        <w:position w:val="0"/>
      </w:rPr>
    </w:lvl>
    <w:lvl w:ilvl="3">
      <w:start w:val="1"/>
      <w:numFmt w:val="bullet"/>
      <w:lvlText w:val="*"/>
      <w:lvlJc w:val="left"/>
      <w:rPr>
        <w:rFonts w:ascii="Arial" w:eastAsia="Arial" w:hAnsi="Arial" w:cs="Arial"/>
        <w:position w:val="0"/>
      </w:rPr>
    </w:lvl>
    <w:lvl w:ilvl="4">
      <w:start w:val="1"/>
      <w:numFmt w:val="bullet"/>
      <w:lvlText w:val="*"/>
      <w:lvlJc w:val="left"/>
      <w:rPr>
        <w:rFonts w:ascii="Arial" w:eastAsia="Arial" w:hAnsi="Arial" w:cs="Arial"/>
        <w:position w:val="0"/>
      </w:rPr>
    </w:lvl>
    <w:lvl w:ilvl="5">
      <w:start w:val="1"/>
      <w:numFmt w:val="bullet"/>
      <w:lvlText w:val="*"/>
      <w:lvlJc w:val="left"/>
      <w:rPr>
        <w:rFonts w:ascii="Arial" w:eastAsia="Arial" w:hAnsi="Arial" w:cs="Arial"/>
        <w:position w:val="0"/>
      </w:rPr>
    </w:lvl>
    <w:lvl w:ilvl="6">
      <w:start w:val="1"/>
      <w:numFmt w:val="bullet"/>
      <w:lvlText w:val="*"/>
      <w:lvlJc w:val="left"/>
      <w:rPr>
        <w:rFonts w:ascii="Arial" w:eastAsia="Arial" w:hAnsi="Arial" w:cs="Arial"/>
        <w:position w:val="0"/>
      </w:rPr>
    </w:lvl>
    <w:lvl w:ilvl="7">
      <w:start w:val="1"/>
      <w:numFmt w:val="bullet"/>
      <w:lvlText w:val="*"/>
      <w:lvlJc w:val="left"/>
      <w:rPr>
        <w:rFonts w:ascii="Arial" w:eastAsia="Arial" w:hAnsi="Arial" w:cs="Arial"/>
        <w:position w:val="0"/>
      </w:rPr>
    </w:lvl>
    <w:lvl w:ilvl="8">
      <w:start w:val="1"/>
      <w:numFmt w:val="bullet"/>
      <w:lvlText w:val="*"/>
      <w:lvlJc w:val="left"/>
      <w:rPr>
        <w:rFonts w:ascii="Arial" w:eastAsia="Arial" w:hAnsi="Arial" w:cs="Arial"/>
        <w:position w:val="0"/>
      </w:rPr>
    </w:lvl>
  </w:abstractNum>
  <w:abstractNum w:abstractNumId="19" w15:restartNumberingAfterBreak="0">
    <w:nsid w:val="2B2F6F33"/>
    <w:multiLevelType w:val="hybridMultilevel"/>
    <w:tmpl w:val="107019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BC6D82"/>
    <w:multiLevelType w:val="multilevel"/>
    <w:tmpl w:val="B8D8EC3C"/>
    <w:styleLink w:val="List43"/>
    <w:lvl w:ilvl="0">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rPr>
        <w:rFonts w:ascii="Arial" w:eastAsia="Arial" w:hAnsi="Arial" w:cs="Arial"/>
        <w:position w:val="0"/>
      </w:rPr>
    </w:lvl>
    <w:lvl w:ilvl="3">
      <w:start w:val="1"/>
      <w:numFmt w:val="bullet"/>
      <w:lvlText w:val="*"/>
      <w:lvlJc w:val="left"/>
      <w:rPr>
        <w:rFonts w:ascii="Arial" w:eastAsia="Arial" w:hAnsi="Arial" w:cs="Arial"/>
        <w:position w:val="0"/>
      </w:rPr>
    </w:lvl>
    <w:lvl w:ilvl="4">
      <w:start w:val="1"/>
      <w:numFmt w:val="bullet"/>
      <w:lvlText w:val="*"/>
      <w:lvlJc w:val="left"/>
      <w:rPr>
        <w:rFonts w:ascii="Arial" w:eastAsia="Arial" w:hAnsi="Arial" w:cs="Arial"/>
        <w:position w:val="0"/>
      </w:rPr>
    </w:lvl>
    <w:lvl w:ilvl="5">
      <w:start w:val="1"/>
      <w:numFmt w:val="bullet"/>
      <w:lvlText w:val="*"/>
      <w:lvlJc w:val="left"/>
      <w:rPr>
        <w:rFonts w:ascii="Arial" w:eastAsia="Arial" w:hAnsi="Arial" w:cs="Arial"/>
        <w:position w:val="0"/>
      </w:rPr>
    </w:lvl>
    <w:lvl w:ilvl="6">
      <w:start w:val="1"/>
      <w:numFmt w:val="bullet"/>
      <w:lvlText w:val="*"/>
      <w:lvlJc w:val="left"/>
      <w:rPr>
        <w:rFonts w:ascii="Arial" w:eastAsia="Arial" w:hAnsi="Arial" w:cs="Arial"/>
        <w:position w:val="0"/>
      </w:rPr>
    </w:lvl>
    <w:lvl w:ilvl="7">
      <w:start w:val="1"/>
      <w:numFmt w:val="bullet"/>
      <w:lvlText w:val="*"/>
      <w:lvlJc w:val="left"/>
      <w:rPr>
        <w:rFonts w:ascii="Arial" w:eastAsia="Arial" w:hAnsi="Arial" w:cs="Arial"/>
        <w:position w:val="0"/>
      </w:rPr>
    </w:lvl>
    <w:lvl w:ilvl="8">
      <w:start w:val="1"/>
      <w:numFmt w:val="bullet"/>
      <w:lvlText w:val="*"/>
      <w:lvlJc w:val="left"/>
      <w:rPr>
        <w:rFonts w:ascii="Arial" w:eastAsia="Arial" w:hAnsi="Arial" w:cs="Arial"/>
        <w:position w:val="0"/>
      </w:rPr>
    </w:lvl>
  </w:abstractNum>
  <w:abstractNum w:abstractNumId="21" w15:restartNumberingAfterBreak="0">
    <w:nsid w:val="2D431319"/>
    <w:multiLevelType w:val="hybridMultilevel"/>
    <w:tmpl w:val="79BA303A"/>
    <w:lvl w:ilvl="0" w:tplc="67EAEBD8">
      <w:start w:val="1"/>
      <w:numFmt w:val="bullet"/>
      <w:lvlText w:val="-"/>
      <w:lvlJc w:val="left"/>
      <w:pPr>
        <w:ind w:left="1440" w:hanging="360"/>
      </w:pPr>
      <w:rPr>
        <w:rFonts w:ascii="Times New Roman" w:eastAsia="Arial Unicode MS"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51817FA"/>
    <w:multiLevelType w:val="multilevel"/>
    <w:tmpl w:val="86D0814A"/>
    <w:styleLink w:val="List28"/>
    <w:lvl w:ilvl="0">
      <w:start w:val="1"/>
      <w:numFmt w:val="lowerLetter"/>
      <w:pStyle w:val="Heading1"/>
      <w:lvlText w:val="%1."/>
      <w:lvlJc w:val="left"/>
      <w:pPr>
        <w:tabs>
          <w:tab w:val="num" w:pos="1476"/>
        </w:tabs>
        <w:ind w:left="1476" w:hanging="396"/>
      </w:pPr>
      <w:rPr>
        <w:position w:val="0"/>
        <w:sz w:val="20"/>
        <w:szCs w:val="20"/>
      </w:rPr>
    </w:lvl>
    <w:lvl w:ilvl="1">
      <w:start w:val="1"/>
      <w:numFmt w:val="lowerLetter"/>
      <w:pStyle w:val="Heading2"/>
      <w:lvlText w:val="%1.%2."/>
      <w:lvlJc w:val="left"/>
      <w:pPr>
        <w:tabs>
          <w:tab w:val="num" w:pos="250"/>
        </w:tabs>
        <w:ind w:left="250" w:hanging="250"/>
      </w:pPr>
      <w:rPr>
        <w:position w:val="0"/>
        <w:sz w:val="20"/>
        <w:szCs w:val="20"/>
      </w:rPr>
    </w:lvl>
    <w:lvl w:ilvl="2">
      <w:start w:val="1"/>
      <w:numFmt w:val="lowerLetter"/>
      <w:pStyle w:val="Heading3"/>
      <w:lvlText w:val="%3."/>
      <w:lvlJc w:val="left"/>
      <w:pPr>
        <w:tabs>
          <w:tab w:val="num" w:pos="250"/>
        </w:tabs>
        <w:ind w:left="250" w:hanging="250"/>
      </w:pPr>
      <w:rPr>
        <w:position w:val="0"/>
        <w:sz w:val="20"/>
        <w:szCs w:val="20"/>
      </w:rPr>
    </w:lvl>
    <w:lvl w:ilvl="3">
      <w:start w:val="1"/>
      <w:numFmt w:val="lowerLetter"/>
      <w:pStyle w:val="Heading4"/>
      <w:lvlText w:val="%4."/>
      <w:lvlJc w:val="left"/>
      <w:pPr>
        <w:tabs>
          <w:tab w:val="num" w:pos="250"/>
        </w:tabs>
        <w:ind w:left="250" w:hanging="250"/>
      </w:pPr>
      <w:rPr>
        <w:position w:val="0"/>
        <w:sz w:val="20"/>
        <w:szCs w:val="20"/>
      </w:rPr>
    </w:lvl>
    <w:lvl w:ilvl="4">
      <w:start w:val="1"/>
      <w:numFmt w:val="lowerLetter"/>
      <w:pStyle w:val="Heading5"/>
      <w:lvlText w:val="%5."/>
      <w:lvlJc w:val="left"/>
      <w:pPr>
        <w:tabs>
          <w:tab w:val="num" w:pos="250"/>
        </w:tabs>
        <w:ind w:left="250" w:hanging="250"/>
      </w:pPr>
      <w:rPr>
        <w:position w:val="0"/>
        <w:sz w:val="20"/>
        <w:szCs w:val="20"/>
      </w:rPr>
    </w:lvl>
    <w:lvl w:ilvl="5">
      <w:start w:val="1"/>
      <w:numFmt w:val="lowerLetter"/>
      <w:pStyle w:val="Heading6"/>
      <w:lvlText w:val="%6."/>
      <w:lvlJc w:val="left"/>
      <w:pPr>
        <w:tabs>
          <w:tab w:val="num" w:pos="250"/>
        </w:tabs>
        <w:ind w:left="250" w:hanging="250"/>
      </w:pPr>
      <w:rPr>
        <w:position w:val="0"/>
        <w:sz w:val="20"/>
        <w:szCs w:val="20"/>
      </w:rPr>
    </w:lvl>
    <w:lvl w:ilvl="6">
      <w:start w:val="1"/>
      <w:numFmt w:val="lowerLetter"/>
      <w:pStyle w:val="Heading7"/>
      <w:lvlText w:val="%7."/>
      <w:lvlJc w:val="left"/>
      <w:pPr>
        <w:tabs>
          <w:tab w:val="num" w:pos="250"/>
        </w:tabs>
        <w:ind w:left="250" w:hanging="250"/>
      </w:pPr>
      <w:rPr>
        <w:position w:val="0"/>
        <w:sz w:val="20"/>
        <w:szCs w:val="20"/>
      </w:rPr>
    </w:lvl>
    <w:lvl w:ilvl="7">
      <w:start w:val="1"/>
      <w:numFmt w:val="lowerLetter"/>
      <w:pStyle w:val="Heading8"/>
      <w:lvlText w:val="%8."/>
      <w:lvlJc w:val="left"/>
      <w:pPr>
        <w:tabs>
          <w:tab w:val="num" w:pos="250"/>
        </w:tabs>
        <w:ind w:left="250" w:hanging="250"/>
      </w:pPr>
      <w:rPr>
        <w:position w:val="0"/>
        <w:sz w:val="20"/>
        <w:szCs w:val="20"/>
      </w:rPr>
    </w:lvl>
    <w:lvl w:ilvl="8">
      <w:start w:val="1"/>
      <w:numFmt w:val="lowerLetter"/>
      <w:pStyle w:val="Heading9"/>
      <w:lvlText w:val="%9."/>
      <w:lvlJc w:val="left"/>
      <w:pPr>
        <w:tabs>
          <w:tab w:val="num" w:pos="250"/>
        </w:tabs>
        <w:ind w:left="250" w:hanging="250"/>
      </w:pPr>
      <w:rPr>
        <w:position w:val="0"/>
        <w:sz w:val="20"/>
        <w:szCs w:val="20"/>
      </w:rPr>
    </w:lvl>
  </w:abstractNum>
  <w:abstractNum w:abstractNumId="23" w15:restartNumberingAfterBreak="0">
    <w:nsid w:val="381A0DB1"/>
    <w:multiLevelType w:val="multilevel"/>
    <w:tmpl w:val="C1521E80"/>
    <w:styleLink w:val="List34"/>
    <w:lvl w:ilvl="0">
      <w:start w:val="6"/>
      <w:numFmt w:val="lowerLetter"/>
      <w:lvlText w:val="%1."/>
      <w:lvlJc w:val="left"/>
      <w:rPr>
        <w:rFonts w:ascii="Arial" w:eastAsia="Arial" w:hAnsi="Arial" w:cs="Arial"/>
        <w:position w:val="0"/>
        <w:u w:val="single"/>
      </w:rPr>
    </w:lvl>
    <w:lvl w:ilvl="1">
      <w:start w:val="1"/>
      <w:numFmt w:val="lowerLetter"/>
      <w:lvlText w:val="%1.%2."/>
      <w:lvlJc w:val="left"/>
      <w:rPr>
        <w:rFonts w:ascii="Arial" w:eastAsia="Arial" w:hAnsi="Arial" w:cs="Arial"/>
        <w:position w:val="0"/>
        <w:u w:val="single"/>
      </w:rPr>
    </w:lvl>
    <w:lvl w:ilvl="2">
      <w:start w:val="1"/>
      <w:numFmt w:val="lowerLetter"/>
      <w:lvlText w:val="%3."/>
      <w:lvlJc w:val="left"/>
      <w:rPr>
        <w:rFonts w:ascii="Arial" w:eastAsia="Arial" w:hAnsi="Arial" w:cs="Arial"/>
        <w:position w:val="0"/>
        <w:u w:val="single"/>
      </w:rPr>
    </w:lvl>
    <w:lvl w:ilvl="3">
      <w:start w:val="1"/>
      <w:numFmt w:val="lowerLetter"/>
      <w:lvlText w:val="%4."/>
      <w:lvlJc w:val="left"/>
      <w:rPr>
        <w:rFonts w:ascii="Arial" w:eastAsia="Arial" w:hAnsi="Arial" w:cs="Arial"/>
        <w:position w:val="0"/>
        <w:u w:val="single"/>
      </w:rPr>
    </w:lvl>
    <w:lvl w:ilvl="4">
      <w:start w:val="1"/>
      <w:numFmt w:val="lowerLetter"/>
      <w:lvlText w:val="%5."/>
      <w:lvlJc w:val="left"/>
      <w:rPr>
        <w:rFonts w:ascii="Arial" w:eastAsia="Arial" w:hAnsi="Arial" w:cs="Arial"/>
        <w:position w:val="0"/>
        <w:u w:val="single"/>
      </w:rPr>
    </w:lvl>
    <w:lvl w:ilvl="5">
      <w:start w:val="1"/>
      <w:numFmt w:val="lowerLetter"/>
      <w:lvlText w:val="%6."/>
      <w:lvlJc w:val="left"/>
      <w:rPr>
        <w:rFonts w:ascii="Arial" w:eastAsia="Arial" w:hAnsi="Arial" w:cs="Arial"/>
        <w:position w:val="0"/>
        <w:u w:val="single"/>
      </w:rPr>
    </w:lvl>
    <w:lvl w:ilvl="6">
      <w:start w:val="1"/>
      <w:numFmt w:val="lowerLetter"/>
      <w:lvlText w:val="%7."/>
      <w:lvlJc w:val="left"/>
      <w:rPr>
        <w:rFonts w:ascii="Arial" w:eastAsia="Arial" w:hAnsi="Arial" w:cs="Arial"/>
        <w:position w:val="0"/>
        <w:u w:val="single"/>
      </w:rPr>
    </w:lvl>
    <w:lvl w:ilvl="7">
      <w:start w:val="1"/>
      <w:numFmt w:val="lowerLetter"/>
      <w:lvlText w:val="%8."/>
      <w:lvlJc w:val="left"/>
      <w:rPr>
        <w:rFonts w:ascii="Arial" w:eastAsia="Arial" w:hAnsi="Arial" w:cs="Arial"/>
        <w:position w:val="0"/>
        <w:u w:val="single"/>
      </w:rPr>
    </w:lvl>
    <w:lvl w:ilvl="8">
      <w:start w:val="1"/>
      <w:numFmt w:val="lowerLetter"/>
      <w:lvlText w:val="%9."/>
      <w:lvlJc w:val="left"/>
      <w:rPr>
        <w:rFonts w:ascii="Arial" w:eastAsia="Arial" w:hAnsi="Arial" w:cs="Arial"/>
        <w:position w:val="0"/>
        <w:u w:val="single"/>
      </w:rPr>
    </w:lvl>
  </w:abstractNum>
  <w:abstractNum w:abstractNumId="24" w15:restartNumberingAfterBreak="0">
    <w:nsid w:val="3E213099"/>
    <w:multiLevelType w:val="multilevel"/>
    <w:tmpl w:val="2070DDB2"/>
    <w:styleLink w:val="List40"/>
    <w:lvl w:ilvl="0">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rPr>
        <w:rFonts w:ascii="Arial" w:eastAsia="Arial" w:hAnsi="Arial" w:cs="Arial"/>
        <w:position w:val="0"/>
      </w:rPr>
    </w:lvl>
    <w:lvl w:ilvl="3">
      <w:start w:val="1"/>
      <w:numFmt w:val="bullet"/>
      <w:lvlText w:val="*"/>
      <w:lvlJc w:val="left"/>
      <w:rPr>
        <w:rFonts w:ascii="Arial" w:eastAsia="Arial" w:hAnsi="Arial" w:cs="Arial"/>
        <w:position w:val="0"/>
      </w:rPr>
    </w:lvl>
    <w:lvl w:ilvl="4">
      <w:start w:val="1"/>
      <w:numFmt w:val="bullet"/>
      <w:lvlText w:val="*"/>
      <w:lvlJc w:val="left"/>
      <w:rPr>
        <w:rFonts w:ascii="Arial" w:eastAsia="Arial" w:hAnsi="Arial" w:cs="Arial"/>
        <w:position w:val="0"/>
      </w:rPr>
    </w:lvl>
    <w:lvl w:ilvl="5">
      <w:start w:val="1"/>
      <w:numFmt w:val="bullet"/>
      <w:lvlText w:val="*"/>
      <w:lvlJc w:val="left"/>
      <w:rPr>
        <w:rFonts w:ascii="Arial" w:eastAsia="Arial" w:hAnsi="Arial" w:cs="Arial"/>
        <w:position w:val="0"/>
      </w:rPr>
    </w:lvl>
    <w:lvl w:ilvl="6">
      <w:start w:val="1"/>
      <w:numFmt w:val="bullet"/>
      <w:lvlText w:val="*"/>
      <w:lvlJc w:val="left"/>
      <w:rPr>
        <w:rFonts w:ascii="Arial" w:eastAsia="Arial" w:hAnsi="Arial" w:cs="Arial"/>
        <w:position w:val="0"/>
      </w:rPr>
    </w:lvl>
    <w:lvl w:ilvl="7">
      <w:start w:val="1"/>
      <w:numFmt w:val="bullet"/>
      <w:lvlText w:val="*"/>
      <w:lvlJc w:val="left"/>
      <w:rPr>
        <w:rFonts w:ascii="Arial" w:eastAsia="Arial" w:hAnsi="Arial" w:cs="Arial"/>
        <w:position w:val="0"/>
      </w:rPr>
    </w:lvl>
    <w:lvl w:ilvl="8">
      <w:start w:val="1"/>
      <w:numFmt w:val="bullet"/>
      <w:lvlText w:val="*"/>
      <w:lvlJc w:val="left"/>
      <w:rPr>
        <w:rFonts w:ascii="Arial" w:eastAsia="Arial" w:hAnsi="Arial" w:cs="Arial"/>
        <w:position w:val="0"/>
      </w:rPr>
    </w:lvl>
  </w:abstractNum>
  <w:abstractNum w:abstractNumId="25" w15:restartNumberingAfterBreak="0">
    <w:nsid w:val="41231057"/>
    <w:multiLevelType w:val="hybridMultilevel"/>
    <w:tmpl w:val="107019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4F5C82"/>
    <w:multiLevelType w:val="multilevel"/>
    <w:tmpl w:val="679065FE"/>
    <w:styleLink w:val="List45"/>
    <w:lvl w:ilvl="0">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rPr>
        <w:rFonts w:ascii="Arial" w:eastAsia="Arial" w:hAnsi="Arial" w:cs="Arial"/>
        <w:position w:val="0"/>
      </w:rPr>
    </w:lvl>
    <w:lvl w:ilvl="3">
      <w:start w:val="1"/>
      <w:numFmt w:val="bullet"/>
      <w:lvlText w:val="*"/>
      <w:lvlJc w:val="left"/>
      <w:rPr>
        <w:rFonts w:ascii="Arial" w:eastAsia="Arial" w:hAnsi="Arial" w:cs="Arial"/>
        <w:position w:val="0"/>
      </w:rPr>
    </w:lvl>
    <w:lvl w:ilvl="4">
      <w:start w:val="1"/>
      <w:numFmt w:val="bullet"/>
      <w:lvlText w:val="*"/>
      <w:lvlJc w:val="left"/>
      <w:rPr>
        <w:rFonts w:ascii="Arial" w:eastAsia="Arial" w:hAnsi="Arial" w:cs="Arial"/>
        <w:position w:val="0"/>
      </w:rPr>
    </w:lvl>
    <w:lvl w:ilvl="5">
      <w:start w:val="1"/>
      <w:numFmt w:val="bullet"/>
      <w:lvlText w:val="*"/>
      <w:lvlJc w:val="left"/>
      <w:rPr>
        <w:rFonts w:ascii="Arial" w:eastAsia="Arial" w:hAnsi="Arial" w:cs="Arial"/>
        <w:position w:val="0"/>
      </w:rPr>
    </w:lvl>
    <w:lvl w:ilvl="6">
      <w:start w:val="1"/>
      <w:numFmt w:val="bullet"/>
      <w:lvlText w:val="*"/>
      <w:lvlJc w:val="left"/>
      <w:rPr>
        <w:rFonts w:ascii="Arial" w:eastAsia="Arial" w:hAnsi="Arial" w:cs="Arial"/>
        <w:position w:val="0"/>
      </w:rPr>
    </w:lvl>
    <w:lvl w:ilvl="7">
      <w:start w:val="1"/>
      <w:numFmt w:val="bullet"/>
      <w:lvlText w:val="*"/>
      <w:lvlJc w:val="left"/>
      <w:rPr>
        <w:rFonts w:ascii="Arial" w:eastAsia="Arial" w:hAnsi="Arial" w:cs="Arial"/>
        <w:position w:val="0"/>
      </w:rPr>
    </w:lvl>
    <w:lvl w:ilvl="8">
      <w:start w:val="1"/>
      <w:numFmt w:val="bullet"/>
      <w:lvlText w:val="*"/>
      <w:lvlJc w:val="left"/>
      <w:rPr>
        <w:rFonts w:ascii="Arial" w:eastAsia="Arial" w:hAnsi="Arial" w:cs="Arial"/>
        <w:position w:val="0"/>
      </w:rPr>
    </w:lvl>
  </w:abstractNum>
  <w:abstractNum w:abstractNumId="27" w15:restartNumberingAfterBreak="0">
    <w:nsid w:val="458120E9"/>
    <w:multiLevelType w:val="multilevel"/>
    <w:tmpl w:val="921CC514"/>
    <w:styleLink w:val="List27"/>
    <w:lvl w:ilvl="0">
      <w:start w:val="2"/>
      <w:numFmt w:val="decimal"/>
      <w:lvlText w:val="%1."/>
      <w:lvlJc w:val="left"/>
      <w:rPr>
        <w:rFonts w:ascii="Arial" w:eastAsia="Arial" w:hAnsi="Arial" w:cs="Arial"/>
        <w:position w:val="0"/>
      </w:rPr>
    </w:lvl>
    <w:lvl w:ilvl="1">
      <w:start w:val="1"/>
      <w:numFmt w:val="decimal"/>
      <w:lvlText w:val="%1.%2."/>
      <w:lvlJc w:val="left"/>
      <w:rPr>
        <w:rFonts w:ascii="Arial" w:eastAsia="Arial" w:hAnsi="Arial" w:cs="Arial"/>
        <w:position w:val="0"/>
      </w:rPr>
    </w:lvl>
    <w:lvl w:ilvl="2">
      <w:start w:val="1"/>
      <w:numFmt w:val="decimal"/>
      <w:lvlText w:val="%3."/>
      <w:lvlJc w:val="left"/>
      <w:rPr>
        <w:rFonts w:ascii="Arial" w:eastAsia="Arial" w:hAnsi="Arial" w:cs="Arial"/>
        <w:position w:val="0"/>
      </w:rPr>
    </w:lvl>
    <w:lvl w:ilvl="3">
      <w:start w:val="1"/>
      <w:numFmt w:val="decimal"/>
      <w:lvlText w:val="%4."/>
      <w:lvlJc w:val="left"/>
      <w:rPr>
        <w:rFonts w:ascii="Arial" w:eastAsia="Arial" w:hAnsi="Arial" w:cs="Arial"/>
        <w:position w:val="0"/>
      </w:rPr>
    </w:lvl>
    <w:lvl w:ilvl="4">
      <w:start w:val="1"/>
      <w:numFmt w:val="decimal"/>
      <w:lvlText w:val="%5."/>
      <w:lvlJc w:val="left"/>
      <w:rPr>
        <w:rFonts w:ascii="Arial" w:eastAsia="Arial" w:hAnsi="Arial" w:cs="Arial"/>
        <w:position w:val="0"/>
      </w:rPr>
    </w:lvl>
    <w:lvl w:ilvl="5">
      <w:start w:val="1"/>
      <w:numFmt w:val="decimal"/>
      <w:lvlText w:val="%6."/>
      <w:lvlJc w:val="left"/>
      <w:rPr>
        <w:rFonts w:ascii="Arial" w:eastAsia="Arial" w:hAnsi="Arial" w:cs="Arial"/>
        <w:position w:val="0"/>
      </w:rPr>
    </w:lvl>
    <w:lvl w:ilvl="6">
      <w:start w:val="1"/>
      <w:numFmt w:val="decimal"/>
      <w:lvlText w:val="%7."/>
      <w:lvlJc w:val="left"/>
      <w:rPr>
        <w:rFonts w:ascii="Arial" w:eastAsia="Arial" w:hAnsi="Arial" w:cs="Arial"/>
        <w:position w:val="0"/>
      </w:rPr>
    </w:lvl>
    <w:lvl w:ilvl="7">
      <w:start w:val="1"/>
      <w:numFmt w:val="decimal"/>
      <w:lvlText w:val="%8."/>
      <w:lvlJc w:val="left"/>
      <w:rPr>
        <w:rFonts w:ascii="Arial" w:eastAsia="Arial" w:hAnsi="Arial" w:cs="Arial"/>
        <w:position w:val="0"/>
      </w:rPr>
    </w:lvl>
    <w:lvl w:ilvl="8">
      <w:start w:val="1"/>
      <w:numFmt w:val="decimal"/>
      <w:lvlText w:val="%9."/>
      <w:lvlJc w:val="left"/>
      <w:rPr>
        <w:rFonts w:ascii="Arial" w:eastAsia="Arial" w:hAnsi="Arial" w:cs="Arial"/>
        <w:position w:val="0"/>
      </w:rPr>
    </w:lvl>
  </w:abstractNum>
  <w:abstractNum w:abstractNumId="28" w15:restartNumberingAfterBreak="0">
    <w:nsid w:val="49F61D67"/>
    <w:multiLevelType w:val="hybridMultilevel"/>
    <w:tmpl w:val="107019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542799"/>
    <w:multiLevelType w:val="multilevel"/>
    <w:tmpl w:val="C338BC08"/>
    <w:styleLink w:val="List24"/>
    <w:lvl w:ilvl="0">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rPr>
        <w:rFonts w:ascii="Arial" w:eastAsia="Arial" w:hAnsi="Arial" w:cs="Arial"/>
        <w:position w:val="0"/>
      </w:rPr>
    </w:lvl>
    <w:lvl w:ilvl="3">
      <w:start w:val="1"/>
      <w:numFmt w:val="bullet"/>
      <w:lvlText w:val="*"/>
      <w:lvlJc w:val="left"/>
      <w:rPr>
        <w:rFonts w:ascii="Arial" w:eastAsia="Arial" w:hAnsi="Arial" w:cs="Arial"/>
        <w:position w:val="0"/>
      </w:rPr>
    </w:lvl>
    <w:lvl w:ilvl="4">
      <w:start w:val="1"/>
      <w:numFmt w:val="bullet"/>
      <w:lvlText w:val="*"/>
      <w:lvlJc w:val="left"/>
      <w:rPr>
        <w:rFonts w:ascii="Arial" w:eastAsia="Arial" w:hAnsi="Arial" w:cs="Arial"/>
        <w:position w:val="0"/>
      </w:rPr>
    </w:lvl>
    <w:lvl w:ilvl="5">
      <w:start w:val="1"/>
      <w:numFmt w:val="bullet"/>
      <w:lvlText w:val="*"/>
      <w:lvlJc w:val="left"/>
      <w:rPr>
        <w:rFonts w:ascii="Arial" w:eastAsia="Arial" w:hAnsi="Arial" w:cs="Arial"/>
        <w:position w:val="0"/>
      </w:rPr>
    </w:lvl>
    <w:lvl w:ilvl="6">
      <w:start w:val="1"/>
      <w:numFmt w:val="bullet"/>
      <w:lvlText w:val="*"/>
      <w:lvlJc w:val="left"/>
      <w:rPr>
        <w:rFonts w:ascii="Arial" w:eastAsia="Arial" w:hAnsi="Arial" w:cs="Arial"/>
        <w:position w:val="0"/>
      </w:rPr>
    </w:lvl>
    <w:lvl w:ilvl="7">
      <w:start w:val="1"/>
      <w:numFmt w:val="bullet"/>
      <w:lvlText w:val="*"/>
      <w:lvlJc w:val="left"/>
      <w:rPr>
        <w:rFonts w:ascii="Arial" w:eastAsia="Arial" w:hAnsi="Arial" w:cs="Arial"/>
        <w:position w:val="0"/>
      </w:rPr>
    </w:lvl>
    <w:lvl w:ilvl="8">
      <w:start w:val="1"/>
      <w:numFmt w:val="bullet"/>
      <w:lvlText w:val="*"/>
      <w:lvlJc w:val="left"/>
      <w:rPr>
        <w:rFonts w:ascii="Arial" w:eastAsia="Arial" w:hAnsi="Arial" w:cs="Arial"/>
        <w:position w:val="0"/>
      </w:rPr>
    </w:lvl>
  </w:abstractNum>
  <w:abstractNum w:abstractNumId="30" w15:restartNumberingAfterBreak="0">
    <w:nsid w:val="4BC87F32"/>
    <w:multiLevelType w:val="hybridMultilevel"/>
    <w:tmpl w:val="FDF42C4A"/>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1" w15:restartNumberingAfterBreak="0">
    <w:nsid w:val="4C772D79"/>
    <w:multiLevelType w:val="multilevel"/>
    <w:tmpl w:val="5D8407A8"/>
    <w:styleLink w:val="List41"/>
    <w:lvl w:ilvl="0">
      <w:start w:val="1"/>
      <w:numFmt w:val="bullet"/>
      <w:lvlText w:val="•"/>
      <w:lvlJc w:val="left"/>
      <w:rPr>
        <w:rFonts w:ascii="Arial" w:eastAsia="Arial" w:hAnsi="Arial" w:cs="Arial"/>
        <w:position w:val="0"/>
      </w:rPr>
    </w:lvl>
    <w:lvl w:ilvl="1">
      <w:numFmt w:val="bullet"/>
      <w:lvlText w:val="o"/>
      <w:lvlJc w:val="left"/>
      <w:rPr>
        <w:rFonts w:ascii="Arial" w:eastAsia="Arial" w:hAnsi="Arial" w:cs="Arial"/>
        <w:position w:val="0"/>
      </w:rPr>
    </w:lvl>
    <w:lvl w:ilvl="2">
      <w:start w:val="1"/>
      <w:numFmt w:val="bullet"/>
      <w:lvlText w:val="▪"/>
      <w:lvlJc w:val="left"/>
      <w:rPr>
        <w:rFonts w:ascii="Arial" w:eastAsia="Arial" w:hAnsi="Arial" w:cs="Arial"/>
        <w:position w:val="0"/>
      </w:rPr>
    </w:lvl>
    <w:lvl w:ilvl="3">
      <w:start w:val="1"/>
      <w:numFmt w:val="bullet"/>
      <w:lvlText w:val="•"/>
      <w:lvlJc w:val="left"/>
      <w:rPr>
        <w:rFonts w:ascii="Arial" w:eastAsia="Arial" w:hAnsi="Arial" w:cs="Arial"/>
        <w:position w:val="0"/>
      </w:rPr>
    </w:lvl>
    <w:lvl w:ilvl="4">
      <w:start w:val="1"/>
      <w:numFmt w:val="bullet"/>
      <w:lvlText w:val="o"/>
      <w:lvlJc w:val="left"/>
      <w:rPr>
        <w:rFonts w:ascii="Arial" w:eastAsia="Arial" w:hAnsi="Arial" w:cs="Arial"/>
        <w:position w:val="0"/>
      </w:rPr>
    </w:lvl>
    <w:lvl w:ilvl="5">
      <w:start w:val="1"/>
      <w:numFmt w:val="bullet"/>
      <w:lvlText w:val="▪"/>
      <w:lvlJc w:val="left"/>
      <w:rPr>
        <w:rFonts w:ascii="Arial" w:eastAsia="Arial" w:hAnsi="Arial" w:cs="Arial"/>
        <w:position w:val="0"/>
      </w:rPr>
    </w:lvl>
    <w:lvl w:ilvl="6">
      <w:start w:val="1"/>
      <w:numFmt w:val="bullet"/>
      <w:lvlText w:val="•"/>
      <w:lvlJc w:val="left"/>
      <w:rPr>
        <w:rFonts w:ascii="Arial" w:eastAsia="Arial" w:hAnsi="Arial" w:cs="Arial"/>
        <w:position w:val="0"/>
      </w:rPr>
    </w:lvl>
    <w:lvl w:ilvl="7">
      <w:start w:val="1"/>
      <w:numFmt w:val="bullet"/>
      <w:lvlText w:val="o"/>
      <w:lvlJc w:val="left"/>
      <w:rPr>
        <w:rFonts w:ascii="Arial" w:eastAsia="Arial" w:hAnsi="Arial" w:cs="Arial"/>
        <w:position w:val="0"/>
      </w:rPr>
    </w:lvl>
    <w:lvl w:ilvl="8">
      <w:start w:val="1"/>
      <w:numFmt w:val="bullet"/>
      <w:lvlText w:val="▪"/>
      <w:lvlJc w:val="left"/>
      <w:rPr>
        <w:rFonts w:ascii="Arial" w:eastAsia="Arial" w:hAnsi="Arial" w:cs="Arial"/>
        <w:position w:val="0"/>
      </w:rPr>
    </w:lvl>
  </w:abstractNum>
  <w:abstractNum w:abstractNumId="32" w15:restartNumberingAfterBreak="0">
    <w:nsid w:val="4D25452A"/>
    <w:multiLevelType w:val="hybridMultilevel"/>
    <w:tmpl w:val="107019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1807174"/>
    <w:multiLevelType w:val="multilevel"/>
    <w:tmpl w:val="8ACA0082"/>
    <w:styleLink w:val="List23"/>
    <w:lvl w:ilvl="0">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rPr>
        <w:rFonts w:ascii="Arial" w:eastAsia="Arial" w:hAnsi="Arial" w:cs="Arial"/>
        <w:position w:val="0"/>
      </w:rPr>
    </w:lvl>
    <w:lvl w:ilvl="3">
      <w:start w:val="1"/>
      <w:numFmt w:val="bullet"/>
      <w:lvlText w:val="*"/>
      <w:lvlJc w:val="left"/>
      <w:rPr>
        <w:rFonts w:ascii="Arial" w:eastAsia="Arial" w:hAnsi="Arial" w:cs="Arial"/>
        <w:position w:val="0"/>
      </w:rPr>
    </w:lvl>
    <w:lvl w:ilvl="4">
      <w:start w:val="1"/>
      <w:numFmt w:val="bullet"/>
      <w:lvlText w:val="*"/>
      <w:lvlJc w:val="left"/>
      <w:rPr>
        <w:rFonts w:ascii="Arial" w:eastAsia="Arial" w:hAnsi="Arial" w:cs="Arial"/>
        <w:position w:val="0"/>
      </w:rPr>
    </w:lvl>
    <w:lvl w:ilvl="5">
      <w:start w:val="1"/>
      <w:numFmt w:val="bullet"/>
      <w:lvlText w:val="*"/>
      <w:lvlJc w:val="left"/>
      <w:rPr>
        <w:rFonts w:ascii="Arial" w:eastAsia="Arial" w:hAnsi="Arial" w:cs="Arial"/>
        <w:position w:val="0"/>
      </w:rPr>
    </w:lvl>
    <w:lvl w:ilvl="6">
      <w:start w:val="1"/>
      <w:numFmt w:val="bullet"/>
      <w:lvlText w:val="*"/>
      <w:lvlJc w:val="left"/>
      <w:rPr>
        <w:rFonts w:ascii="Arial" w:eastAsia="Arial" w:hAnsi="Arial" w:cs="Arial"/>
        <w:position w:val="0"/>
      </w:rPr>
    </w:lvl>
    <w:lvl w:ilvl="7">
      <w:start w:val="1"/>
      <w:numFmt w:val="bullet"/>
      <w:lvlText w:val="*"/>
      <w:lvlJc w:val="left"/>
      <w:rPr>
        <w:rFonts w:ascii="Arial" w:eastAsia="Arial" w:hAnsi="Arial" w:cs="Arial"/>
        <w:position w:val="0"/>
      </w:rPr>
    </w:lvl>
    <w:lvl w:ilvl="8">
      <w:start w:val="1"/>
      <w:numFmt w:val="bullet"/>
      <w:lvlText w:val="*"/>
      <w:lvlJc w:val="left"/>
      <w:rPr>
        <w:rFonts w:ascii="Arial" w:eastAsia="Arial" w:hAnsi="Arial" w:cs="Arial"/>
        <w:position w:val="0"/>
      </w:rPr>
    </w:lvl>
  </w:abstractNum>
  <w:abstractNum w:abstractNumId="34" w15:restartNumberingAfterBreak="0">
    <w:nsid w:val="55527128"/>
    <w:multiLevelType w:val="hybridMultilevel"/>
    <w:tmpl w:val="CD34F9A0"/>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5" w15:restartNumberingAfterBreak="0">
    <w:nsid w:val="59375C21"/>
    <w:multiLevelType w:val="multilevel"/>
    <w:tmpl w:val="3662D882"/>
    <w:styleLink w:val="List36"/>
    <w:lvl w:ilvl="0">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rPr>
        <w:rFonts w:ascii="Arial" w:eastAsia="Arial" w:hAnsi="Arial" w:cs="Arial"/>
        <w:position w:val="0"/>
      </w:rPr>
    </w:lvl>
    <w:lvl w:ilvl="3">
      <w:start w:val="1"/>
      <w:numFmt w:val="bullet"/>
      <w:lvlText w:val="*"/>
      <w:lvlJc w:val="left"/>
      <w:rPr>
        <w:rFonts w:ascii="Arial" w:eastAsia="Arial" w:hAnsi="Arial" w:cs="Arial"/>
        <w:position w:val="0"/>
      </w:rPr>
    </w:lvl>
    <w:lvl w:ilvl="4">
      <w:start w:val="1"/>
      <w:numFmt w:val="bullet"/>
      <w:lvlText w:val="*"/>
      <w:lvlJc w:val="left"/>
      <w:rPr>
        <w:rFonts w:ascii="Arial" w:eastAsia="Arial" w:hAnsi="Arial" w:cs="Arial"/>
        <w:position w:val="0"/>
      </w:rPr>
    </w:lvl>
    <w:lvl w:ilvl="5">
      <w:start w:val="1"/>
      <w:numFmt w:val="bullet"/>
      <w:lvlText w:val="*"/>
      <w:lvlJc w:val="left"/>
      <w:rPr>
        <w:rFonts w:ascii="Arial" w:eastAsia="Arial" w:hAnsi="Arial" w:cs="Arial"/>
        <w:position w:val="0"/>
      </w:rPr>
    </w:lvl>
    <w:lvl w:ilvl="6">
      <w:start w:val="1"/>
      <w:numFmt w:val="bullet"/>
      <w:lvlText w:val="*"/>
      <w:lvlJc w:val="left"/>
      <w:rPr>
        <w:rFonts w:ascii="Arial" w:eastAsia="Arial" w:hAnsi="Arial" w:cs="Arial"/>
        <w:position w:val="0"/>
      </w:rPr>
    </w:lvl>
    <w:lvl w:ilvl="7">
      <w:start w:val="1"/>
      <w:numFmt w:val="bullet"/>
      <w:lvlText w:val="*"/>
      <w:lvlJc w:val="left"/>
      <w:rPr>
        <w:rFonts w:ascii="Arial" w:eastAsia="Arial" w:hAnsi="Arial" w:cs="Arial"/>
        <w:position w:val="0"/>
      </w:rPr>
    </w:lvl>
    <w:lvl w:ilvl="8">
      <w:start w:val="1"/>
      <w:numFmt w:val="bullet"/>
      <w:lvlText w:val="*"/>
      <w:lvlJc w:val="left"/>
      <w:rPr>
        <w:rFonts w:ascii="Arial" w:eastAsia="Arial" w:hAnsi="Arial" w:cs="Arial"/>
        <w:position w:val="0"/>
      </w:rPr>
    </w:lvl>
  </w:abstractNum>
  <w:abstractNum w:abstractNumId="36" w15:restartNumberingAfterBreak="0">
    <w:nsid w:val="5A595BFB"/>
    <w:multiLevelType w:val="hybridMultilevel"/>
    <w:tmpl w:val="107019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C04A7F"/>
    <w:multiLevelType w:val="singleLevel"/>
    <w:tmpl w:val="F7504BFE"/>
    <w:lvl w:ilvl="0">
      <w:start w:val="1"/>
      <w:numFmt w:val="decimal"/>
      <w:pStyle w:val="ListNumber1"/>
      <w:lvlText w:val="%1."/>
      <w:lvlJc w:val="left"/>
      <w:pPr>
        <w:tabs>
          <w:tab w:val="num" w:pos="360"/>
        </w:tabs>
        <w:ind w:left="360" w:hanging="360"/>
      </w:pPr>
      <w:rPr>
        <w:rFonts w:cs="Times New Roman"/>
      </w:rPr>
    </w:lvl>
  </w:abstractNum>
  <w:abstractNum w:abstractNumId="38" w15:restartNumberingAfterBreak="0">
    <w:nsid w:val="5F2608E4"/>
    <w:multiLevelType w:val="multilevel"/>
    <w:tmpl w:val="7D00FDEE"/>
    <w:styleLink w:val="List31"/>
    <w:lvl w:ilvl="0">
      <w:start w:val="1"/>
      <w:numFmt w:val="lowerLetter"/>
      <w:lvlText w:val="%1."/>
      <w:lvlJc w:val="left"/>
      <w:rPr>
        <w:position w:val="0"/>
      </w:rPr>
    </w:lvl>
    <w:lvl w:ilvl="1">
      <w:numFmt w:val="bullet"/>
      <w:lvlText w:val="o"/>
      <w:lvlJc w:val="left"/>
      <w:rPr>
        <w:rFonts w:ascii="Arial" w:eastAsia="Arial" w:hAnsi="Arial" w:cs="Arial"/>
        <w:position w:val="0"/>
      </w:rPr>
    </w:lvl>
    <w:lvl w:ilvl="2">
      <w:start w:val="1"/>
      <w:numFmt w:val="bullet"/>
      <w:lvlText w:val="▪"/>
      <w:lvlJc w:val="left"/>
      <w:rPr>
        <w:rFonts w:ascii="Arial" w:eastAsia="Arial" w:hAnsi="Arial" w:cs="Arial"/>
        <w:position w:val="0"/>
      </w:rPr>
    </w:lvl>
    <w:lvl w:ilvl="3">
      <w:start w:val="1"/>
      <w:numFmt w:val="bullet"/>
      <w:lvlText w:val="•"/>
      <w:lvlJc w:val="left"/>
      <w:rPr>
        <w:rFonts w:ascii="Arial" w:eastAsia="Arial" w:hAnsi="Arial" w:cs="Arial"/>
        <w:position w:val="0"/>
      </w:rPr>
    </w:lvl>
    <w:lvl w:ilvl="4">
      <w:start w:val="1"/>
      <w:numFmt w:val="bullet"/>
      <w:lvlText w:val="o"/>
      <w:lvlJc w:val="left"/>
      <w:rPr>
        <w:rFonts w:ascii="Arial" w:eastAsia="Arial" w:hAnsi="Arial" w:cs="Arial"/>
        <w:position w:val="0"/>
      </w:rPr>
    </w:lvl>
    <w:lvl w:ilvl="5">
      <w:start w:val="1"/>
      <w:numFmt w:val="bullet"/>
      <w:lvlText w:val="▪"/>
      <w:lvlJc w:val="left"/>
      <w:rPr>
        <w:rFonts w:ascii="Arial" w:eastAsia="Arial" w:hAnsi="Arial" w:cs="Arial"/>
        <w:position w:val="0"/>
      </w:rPr>
    </w:lvl>
    <w:lvl w:ilvl="6">
      <w:start w:val="1"/>
      <w:numFmt w:val="bullet"/>
      <w:lvlText w:val="•"/>
      <w:lvlJc w:val="left"/>
      <w:rPr>
        <w:rFonts w:ascii="Arial" w:eastAsia="Arial" w:hAnsi="Arial" w:cs="Arial"/>
        <w:position w:val="0"/>
      </w:rPr>
    </w:lvl>
    <w:lvl w:ilvl="7">
      <w:start w:val="1"/>
      <w:numFmt w:val="bullet"/>
      <w:lvlText w:val="o"/>
      <w:lvlJc w:val="left"/>
      <w:rPr>
        <w:rFonts w:ascii="Arial" w:eastAsia="Arial" w:hAnsi="Arial" w:cs="Arial"/>
        <w:position w:val="0"/>
      </w:rPr>
    </w:lvl>
    <w:lvl w:ilvl="8">
      <w:start w:val="1"/>
      <w:numFmt w:val="bullet"/>
      <w:lvlText w:val="▪"/>
      <w:lvlJc w:val="left"/>
      <w:rPr>
        <w:rFonts w:ascii="Arial" w:eastAsia="Arial" w:hAnsi="Arial" w:cs="Arial"/>
        <w:position w:val="0"/>
      </w:rPr>
    </w:lvl>
  </w:abstractNum>
  <w:abstractNum w:abstractNumId="39" w15:restartNumberingAfterBreak="0">
    <w:nsid w:val="622B4D36"/>
    <w:multiLevelType w:val="multilevel"/>
    <w:tmpl w:val="8CB8176A"/>
    <w:styleLink w:val="List44"/>
    <w:lvl w:ilvl="0">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rPr>
        <w:rFonts w:ascii="Arial" w:eastAsia="Arial" w:hAnsi="Arial" w:cs="Arial"/>
        <w:position w:val="0"/>
      </w:rPr>
    </w:lvl>
    <w:lvl w:ilvl="3">
      <w:start w:val="1"/>
      <w:numFmt w:val="bullet"/>
      <w:lvlText w:val="*"/>
      <w:lvlJc w:val="left"/>
      <w:rPr>
        <w:rFonts w:ascii="Arial" w:eastAsia="Arial" w:hAnsi="Arial" w:cs="Arial"/>
        <w:position w:val="0"/>
      </w:rPr>
    </w:lvl>
    <w:lvl w:ilvl="4">
      <w:start w:val="1"/>
      <w:numFmt w:val="bullet"/>
      <w:lvlText w:val="*"/>
      <w:lvlJc w:val="left"/>
      <w:rPr>
        <w:rFonts w:ascii="Arial" w:eastAsia="Arial" w:hAnsi="Arial" w:cs="Arial"/>
        <w:position w:val="0"/>
      </w:rPr>
    </w:lvl>
    <w:lvl w:ilvl="5">
      <w:start w:val="1"/>
      <w:numFmt w:val="bullet"/>
      <w:lvlText w:val="*"/>
      <w:lvlJc w:val="left"/>
      <w:rPr>
        <w:rFonts w:ascii="Arial" w:eastAsia="Arial" w:hAnsi="Arial" w:cs="Arial"/>
        <w:position w:val="0"/>
      </w:rPr>
    </w:lvl>
    <w:lvl w:ilvl="6">
      <w:start w:val="1"/>
      <w:numFmt w:val="bullet"/>
      <w:lvlText w:val="*"/>
      <w:lvlJc w:val="left"/>
      <w:rPr>
        <w:rFonts w:ascii="Arial" w:eastAsia="Arial" w:hAnsi="Arial" w:cs="Arial"/>
        <w:position w:val="0"/>
      </w:rPr>
    </w:lvl>
    <w:lvl w:ilvl="7">
      <w:start w:val="1"/>
      <w:numFmt w:val="bullet"/>
      <w:lvlText w:val="*"/>
      <w:lvlJc w:val="left"/>
      <w:rPr>
        <w:rFonts w:ascii="Arial" w:eastAsia="Arial" w:hAnsi="Arial" w:cs="Arial"/>
        <w:position w:val="0"/>
      </w:rPr>
    </w:lvl>
    <w:lvl w:ilvl="8">
      <w:start w:val="1"/>
      <w:numFmt w:val="bullet"/>
      <w:lvlText w:val="*"/>
      <w:lvlJc w:val="left"/>
      <w:rPr>
        <w:rFonts w:ascii="Arial" w:eastAsia="Arial" w:hAnsi="Arial" w:cs="Arial"/>
        <w:position w:val="0"/>
      </w:rPr>
    </w:lvl>
  </w:abstractNum>
  <w:abstractNum w:abstractNumId="40" w15:restartNumberingAfterBreak="0">
    <w:nsid w:val="65327644"/>
    <w:multiLevelType w:val="multilevel"/>
    <w:tmpl w:val="8B246156"/>
    <w:lvl w:ilvl="0">
      <w:start w:val="1"/>
      <w:numFmt w:val="decimal"/>
      <w:suff w:val="space"/>
      <w:lvlText w:val="SECTION %1"/>
      <w:lvlJc w:val="left"/>
      <w:pPr>
        <w:ind w:left="0" w:firstLine="0"/>
      </w:pPr>
      <w:rPr>
        <w:rFonts w:ascii="Times New Roman Bold" w:hAnsi="Times New Roman Bold" w:cs="Times New Roman" w:hint="default"/>
        <w:b/>
        <w:i w:val="0"/>
        <w:caps w:val="0"/>
        <w:smallCaps w:val="0"/>
        <w:strike w:val="0"/>
        <w:dstrike w:val="0"/>
        <w:vanish w:val="0"/>
        <w:color w:val="auto"/>
        <w:spacing w:val="0"/>
        <w:w w:val="100"/>
        <w:kern w:val="0"/>
        <w:position w:val="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tabs>
          <w:tab w:val="num" w:pos="720"/>
        </w:tabs>
        <w:ind w:left="0" w:firstLine="0"/>
      </w:pPr>
      <w:rPr>
        <w:rFonts w:ascii="Times New Roman Bold" w:hAnsi="Times New Roman Bold" w:cs="Times New Roman" w:hint="default"/>
        <w:b/>
        <w:i w:val="0"/>
        <w:caps w:val="0"/>
        <w:smallCaps w:val="0"/>
        <w:strike w:val="0"/>
        <w:dstrike w:val="0"/>
        <w:vanish w:val="0"/>
        <w:color w:val="auto"/>
        <w:spacing w:val="0"/>
        <w:w w:val="100"/>
        <w:kern w:val="0"/>
        <w:position w:val="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tabs>
          <w:tab w:val="num" w:pos="2160"/>
        </w:tabs>
        <w:ind w:left="0" w:firstLine="1440"/>
      </w:pPr>
      <w:rPr>
        <w:rFonts w:cs="Times New Roman" w:hint="default"/>
        <w:b w:val="0"/>
        <w:i w:val="0"/>
        <w:vanish w:val="0"/>
        <w:u w:val="none"/>
      </w:rPr>
    </w:lvl>
    <w:lvl w:ilvl="3">
      <w:start w:val="1"/>
      <w:numFmt w:val="lowerRoman"/>
      <w:lvlText w:val="(%4)"/>
      <w:lvlJc w:val="left"/>
      <w:pPr>
        <w:tabs>
          <w:tab w:val="num" w:pos="2880"/>
        </w:tabs>
        <w:ind w:left="0" w:firstLine="2160"/>
      </w:pPr>
      <w:rPr>
        <w:rFonts w:cs="Times New Roman" w:hint="default"/>
        <w:b w:val="0"/>
        <w:i w:val="0"/>
        <w:vanish w:val="0"/>
        <w:u w:val="none"/>
      </w:rPr>
    </w:lvl>
    <w:lvl w:ilvl="4">
      <w:start w:val="1"/>
      <w:numFmt w:val="lowerLetter"/>
      <w:lvlText w:val="(%5)"/>
      <w:lvlJc w:val="left"/>
      <w:pPr>
        <w:tabs>
          <w:tab w:val="num" w:pos="3600"/>
        </w:tabs>
        <w:ind w:left="0" w:firstLine="0"/>
      </w:pPr>
      <w:rPr>
        <w:rFonts w:cs="Times New Roman" w:hint="default"/>
        <w:vanish w:val="0"/>
        <w:u w:val="none"/>
      </w:rPr>
    </w:lvl>
    <w:lvl w:ilvl="5">
      <w:start w:val="1"/>
      <w:numFmt w:val="upperRoman"/>
      <w:lvlRestart w:val="0"/>
      <w:lvlText w:val="%6."/>
      <w:lvlJc w:val="left"/>
      <w:pPr>
        <w:tabs>
          <w:tab w:val="num" w:pos="1440"/>
        </w:tabs>
        <w:ind w:left="0" w:firstLine="720"/>
      </w:pPr>
      <w:rPr>
        <w:rFonts w:cs="Times New Roman" w:hint="default"/>
        <w:vanish w:val="0"/>
        <w:u w:val="none"/>
      </w:rPr>
    </w:lvl>
    <w:lvl w:ilvl="6">
      <w:start w:val="1"/>
      <w:numFmt w:val="upperLetter"/>
      <w:lvlText w:val="%7."/>
      <w:lvlJc w:val="left"/>
      <w:pPr>
        <w:tabs>
          <w:tab w:val="num" w:pos="2160"/>
        </w:tabs>
        <w:ind w:left="0" w:firstLine="1440"/>
      </w:pPr>
      <w:rPr>
        <w:rFonts w:cs="Times New Roman" w:hint="default"/>
        <w:vanish w:val="0"/>
        <w:u w:val="none"/>
      </w:rPr>
    </w:lvl>
    <w:lvl w:ilvl="7">
      <w:start w:val="1"/>
      <w:numFmt w:val="decimal"/>
      <w:lvlText w:val="%8."/>
      <w:lvlJc w:val="left"/>
      <w:pPr>
        <w:tabs>
          <w:tab w:val="num" w:pos="2880"/>
        </w:tabs>
        <w:ind w:left="0" w:firstLine="2160"/>
      </w:pPr>
      <w:rPr>
        <w:rFonts w:cs="Times New Roman" w:hint="default"/>
        <w:vanish w:val="0"/>
        <w:u w:val="none"/>
      </w:rPr>
    </w:lvl>
    <w:lvl w:ilvl="8">
      <w:start w:val="1"/>
      <w:numFmt w:val="lowerLetter"/>
      <w:lvlText w:val="%9."/>
      <w:lvlJc w:val="left"/>
      <w:pPr>
        <w:tabs>
          <w:tab w:val="num" w:pos="3600"/>
        </w:tabs>
        <w:ind w:left="0" w:firstLine="2880"/>
      </w:pPr>
      <w:rPr>
        <w:rFonts w:cs="Times New Roman" w:hint="default"/>
        <w:vanish w:val="0"/>
        <w:u w:val="none"/>
      </w:rPr>
    </w:lvl>
  </w:abstractNum>
  <w:abstractNum w:abstractNumId="41" w15:restartNumberingAfterBreak="0">
    <w:nsid w:val="696058D2"/>
    <w:multiLevelType w:val="multilevel"/>
    <w:tmpl w:val="83389A10"/>
    <w:styleLink w:val="List46"/>
    <w:lvl w:ilvl="0">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rPr>
        <w:rFonts w:ascii="Arial" w:eastAsia="Arial" w:hAnsi="Arial" w:cs="Arial"/>
        <w:position w:val="0"/>
      </w:rPr>
    </w:lvl>
    <w:lvl w:ilvl="3">
      <w:start w:val="1"/>
      <w:numFmt w:val="bullet"/>
      <w:lvlText w:val="*"/>
      <w:lvlJc w:val="left"/>
      <w:rPr>
        <w:rFonts w:ascii="Arial" w:eastAsia="Arial" w:hAnsi="Arial" w:cs="Arial"/>
        <w:position w:val="0"/>
      </w:rPr>
    </w:lvl>
    <w:lvl w:ilvl="4">
      <w:start w:val="1"/>
      <w:numFmt w:val="bullet"/>
      <w:lvlText w:val="*"/>
      <w:lvlJc w:val="left"/>
      <w:rPr>
        <w:rFonts w:ascii="Arial" w:eastAsia="Arial" w:hAnsi="Arial" w:cs="Arial"/>
        <w:position w:val="0"/>
      </w:rPr>
    </w:lvl>
    <w:lvl w:ilvl="5">
      <w:start w:val="1"/>
      <w:numFmt w:val="bullet"/>
      <w:lvlText w:val="*"/>
      <w:lvlJc w:val="left"/>
      <w:rPr>
        <w:rFonts w:ascii="Arial" w:eastAsia="Arial" w:hAnsi="Arial" w:cs="Arial"/>
        <w:position w:val="0"/>
      </w:rPr>
    </w:lvl>
    <w:lvl w:ilvl="6">
      <w:start w:val="1"/>
      <w:numFmt w:val="bullet"/>
      <w:lvlText w:val="*"/>
      <w:lvlJc w:val="left"/>
      <w:rPr>
        <w:rFonts w:ascii="Arial" w:eastAsia="Arial" w:hAnsi="Arial" w:cs="Arial"/>
        <w:position w:val="0"/>
      </w:rPr>
    </w:lvl>
    <w:lvl w:ilvl="7">
      <w:start w:val="1"/>
      <w:numFmt w:val="bullet"/>
      <w:lvlText w:val="*"/>
      <w:lvlJc w:val="left"/>
      <w:rPr>
        <w:rFonts w:ascii="Arial" w:eastAsia="Arial" w:hAnsi="Arial" w:cs="Arial"/>
        <w:position w:val="0"/>
      </w:rPr>
    </w:lvl>
    <w:lvl w:ilvl="8">
      <w:start w:val="1"/>
      <w:numFmt w:val="bullet"/>
      <w:lvlText w:val="*"/>
      <w:lvlJc w:val="left"/>
      <w:rPr>
        <w:rFonts w:ascii="Arial" w:eastAsia="Arial" w:hAnsi="Arial" w:cs="Arial"/>
        <w:position w:val="0"/>
      </w:rPr>
    </w:lvl>
  </w:abstractNum>
  <w:abstractNum w:abstractNumId="42" w15:restartNumberingAfterBreak="0">
    <w:nsid w:val="6ADC3E30"/>
    <w:multiLevelType w:val="multilevel"/>
    <w:tmpl w:val="137E272A"/>
    <w:styleLink w:val="List39"/>
    <w:lvl w:ilvl="0">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rPr>
        <w:rFonts w:ascii="Arial" w:eastAsia="Arial" w:hAnsi="Arial" w:cs="Arial"/>
        <w:position w:val="0"/>
      </w:rPr>
    </w:lvl>
    <w:lvl w:ilvl="3">
      <w:start w:val="1"/>
      <w:numFmt w:val="bullet"/>
      <w:lvlText w:val="*"/>
      <w:lvlJc w:val="left"/>
      <w:rPr>
        <w:rFonts w:ascii="Arial" w:eastAsia="Arial" w:hAnsi="Arial" w:cs="Arial"/>
        <w:position w:val="0"/>
      </w:rPr>
    </w:lvl>
    <w:lvl w:ilvl="4">
      <w:start w:val="1"/>
      <w:numFmt w:val="bullet"/>
      <w:lvlText w:val="*"/>
      <w:lvlJc w:val="left"/>
      <w:rPr>
        <w:rFonts w:ascii="Arial" w:eastAsia="Arial" w:hAnsi="Arial" w:cs="Arial"/>
        <w:position w:val="0"/>
      </w:rPr>
    </w:lvl>
    <w:lvl w:ilvl="5">
      <w:start w:val="1"/>
      <w:numFmt w:val="bullet"/>
      <w:lvlText w:val="*"/>
      <w:lvlJc w:val="left"/>
      <w:rPr>
        <w:rFonts w:ascii="Arial" w:eastAsia="Arial" w:hAnsi="Arial" w:cs="Arial"/>
        <w:position w:val="0"/>
      </w:rPr>
    </w:lvl>
    <w:lvl w:ilvl="6">
      <w:start w:val="1"/>
      <w:numFmt w:val="bullet"/>
      <w:lvlText w:val="*"/>
      <w:lvlJc w:val="left"/>
      <w:rPr>
        <w:rFonts w:ascii="Arial" w:eastAsia="Arial" w:hAnsi="Arial" w:cs="Arial"/>
        <w:position w:val="0"/>
      </w:rPr>
    </w:lvl>
    <w:lvl w:ilvl="7">
      <w:start w:val="1"/>
      <w:numFmt w:val="bullet"/>
      <w:lvlText w:val="*"/>
      <w:lvlJc w:val="left"/>
      <w:rPr>
        <w:rFonts w:ascii="Arial" w:eastAsia="Arial" w:hAnsi="Arial" w:cs="Arial"/>
        <w:position w:val="0"/>
      </w:rPr>
    </w:lvl>
    <w:lvl w:ilvl="8">
      <w:start w:val="1"/>
      <w:numFmt w:val="bullet"/>
      <w:lvlText w:val="*"/>
      <w:lvlJc w:val="left"/>
      <w:rPr>
        <w:rFonts w:ascii="Arial" w:eastAsia="Arial" w:hAnsi="Arial" w:cs="Arial"/>
        <w:position w:val="0"/>
      </w:rPr>
    </w:lvl>
  </w:abstractNum>
  <w:abstractNum w:abstractNumId="43" w15:restartNumberingAfterBreak="0">
    <w:nsid w:val="6B7D5D79"/>
    <w:multiLevelType w:val="hybridMultilevel"/>
    <w:tmpl w:val="107019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7371E8"/>
    <w:multiLevelType w:val="multilevel"/>
    <w:tmpl w:val="F3B069AA"/>
    <w:styleLink w:val="List35"/>
    <w:lvl w:ilvl="0">
      <w:start w:val="7"/>
      <w:numFmt w:val="lowerLetter"/>
      <w:lvlText w:val="%1."/>
      <w:lvlJc w:val="left"/>
      <w:rPr>
        <w:rFonts w:ascii="Arial" w:eastAsia="Arial" w:hAnsi="Arial" w:cs="Arial"/>
        <w:position w:val="0"/>
        <w:u w:val="single"/>
      </w:rPr>
    </w:lvl>
    <w:lvl w:ilvl="1">
      <w:start w:val="1"/>
      <w:numFmt w:val="lowerLetter"/>
      <w:lvlText w:val="%1.%2."/>
      <w:lvlJc w:val="left"/>
      <w:rPr>
        <w:rFonts w:ascii="Arial" w:eastAsia="Arial" w:hAnsi="Arial" w:cs="Arial"/>
        <w:position w:val="0"/>
        <w:u w:val="single"/>
      </w:rPr>
    </w:lvl>
    <w:lvl w:ilvl="2">
      <w:start w:val="1"/>
      <w:numFmt w:val="lowerLetter"/>
      <w:lvlText w:val="%3."/>
      <w:lvlJc w:val="left"/>
      <w:rPr>
        <w:rFonts w:ascii="Arial" w:eastAsia="Arial" w:hAnsi="Arial" w:cs="Arial"/>
        <w:position w:val="0"/>
        <w:u w:val="single"/>
      </w:rPr>
    </w:lvl>
    <w:lvl w:ilvl="3">
      <w:start w:val="1"/>
      <w:numFmt w:val="lowerLetter"/>
      <w:lvlText w:val="%4."/>
      <w:lvlJc w:val="left"/>
      <w:rPr>
        <w:rFonts w:ascii="Arial" w:eastAsia="Arial" w:hAnsi="Arial" w:cs="Arial"/>
        <w:position w:val="0"/>
        <w:u w:val="single"/>
      </w:rPr>
    </w:lvl>
    <w:lvl w:ilvl="4">
      <w:start w:val="1"/>
      <w:numFmt w:val="lowerLetter"/>
      <w:lvlText w:val="%5."/>
      <w:lvlJc w:val="left"/>
      <w:rPr>
        <w:rFonts w:ascii="Arial" w:eastAsia="Arial" w:hAnsi="Arial" w:cs="Arial"/>
        <w:position w:val="0"/>
        <w:u w:val="single"/>
      </w:rPr>
    </w:lvl>
    <w:lvl w:ilvl="5">
      <w:start w:val="1"/>
      <w:numFmt w:val="lowerLetter"/>
      <w:lvlText w:val="%6."/>
      <w:lvlJc w:val="left"/>
      <w:rPr>
        <w:rFonts w:ascii="Arial" w:eastAsia="Arial" w:hAnsi="Arial" w:cs="Arial"/>
        <w:position w:val="0"/>
        <w:u w:val="single"/>
      </w:rPr>
    </w:lvl>
    <w:lvl w:ilvl="6">
      <w:start w:val="1"/>
      <w:numFmt w:val="lowerLetter"/>
      <w:lvlText w:val="%7."/>
      <w:lvlJc w:val="left"/>
      <w:rPr>
        <w:rFonts w:ascii="Arial" w:eastAsia="Arial" w:hAnsi="Arial" w:cs="Arial"/>
        <w:position w:val="0"/>
        <w:u w:val="single"/>
      </w:rPr>
    </w:lvl>
    <w:lvl w:ilvl="7">
      <w:start w:val="1"/>
      <w:numFmt w:val="lowerLetter"/>
      <w:lvlText w:val="%8."/>
      <w:lvlJc w:val="left"/>
      <w:rPr>
        <w:rFonts w:ascii="Arial" w:eastAsia="Arial" w:hAnsi="Arial" w:cs="Arial"/>
        <w:position w:val="0"/>
        <w:u w:val="single"/>
      </w:rPr>
    </w:lvl>
    <w:lvl w:ilvl="8">
      <w:start w:val="1"/>
      <w:numFmt w:val="lowerLetter"/>
      <w:lvlText w:val="%9."/>
      <w:lvlJc w:val="left"/>
      <w:rPr>
        <w:rFonts w:ascii="Arial" w:eastAsia="Arial" w:hAnsi="Arial" w:cs="Arial"/>
        <w:position w:val="0"/>
        <w:u w:val="single"/>
      </w:rPr>
    </w:lvl>
  </w:abstractNum>
  <w:abstractNum w:abstractNumId="45" w15:restartNumberingAfterBreak="0">
    <w:nsid w:val="76E5736E"/>
    <w:multiLevelType w:val="hybridMultilevel"/>
    <w:tmpl w:val="107019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7025A07"/>
    <w:multiLevelType w:val="multilevel"/>
    <w:tmpl w:val="2BC44192"/>
    <w:styleLink w:val="List38"/>
    <w:lvl w:ilvl="0">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rPr>
        <w:rFonts w:ascii="Arial" w:eastAsia="Arial" w:hAnsi="Arial" w:cs="Arial"/>
        <w:position w:val="0"/>
      </w:rPr>
    </w:lvl>
    <w:lvl w:ilvl="3">
      <w:start w:val="1"/>
      <w:numFmt w:val="bullet"/>
      <w:lvlText w:val="*"/>
      <w:lvlJc w:val="left"/>
      <w:rPr>
        <w:rFonts w:ascii="Arial" w:eastAsia="Arial" w:hAnsi="Arial" w:cs="Arial"/>
        <w:position w:val="0"/>
      </w:rPr>
    </w:lvl>
    <w:lvl w:ilvl="4">
      <w:start w:val="1"/>
      <w:numFmt w:val="bullet"/>
      <w:lvlText w:val="*"/>
      <w:lvlJc w:val="left"/>
      <w:rPr>
        <w:rFonts w:ascii="Arial" w:eastAsia="Arial" w:hAnsi="Arial" w:cs="Arial"/>
        <w:position w:val="0"/>
      </w:rPr>
    </w:lvl>
    <w:lvl w:ilvl="5">
      <w:start w:val="1"/>
      <w:numFmt w:val="bullet"/>
      <w:lvlText w:val="*"/>
      <w:lvlJc w:val="left"/>
      <w:rPr>
        <w:rFonts w:ascii="Arial" w:eastAsia="Arial" w:hAnsi="Arial" w:cs="Arial"/>
        <w:position w:val="0"/>
      </w:rPr>
    </w:lvl>
    <w:lvl w:ilvl="6">
      <w:start w:val="1"/>
      <w:numFmt w:val="bullet"/>
      <w:lvlText w:val="*"/>
      <w:lvlJc w:val="left"/>
      <w:rPr>
        <w:rFonts w:ascii="Arial" w:eastAsia="Arial" w:hAnsi="Arial" w:cs="Arial"/>
        <w:position w:val="0"/>
      </w:rPr>
    </w:lvl>
    <w:lvl w:ilvl="7">
      <w:start w:val="1"/>
      <w:numFmt w:val="bullet"/>
      <w:lvlText w:val="*"/>
      <w:lvlJc w:val="left"/>
      <w:rPr>
        <w:rFonts w:ascii="Arial" w:eastAsia="Arial" w:hAnsi="Arial" w:cs="Arial"/>
        <w:position w:val="0"/>
      </w:rPr>
    </w:lvl>
    <w:lvl w:ilvl="8">
      <w:start w:val="1"/>
      <w:numFmt w:val="bullet"/>
      <w:lvlText w:val="*"/>
      <w:lvlJc w:val="left"/>
      <w:rPr>
        <w:rFonts w:ascii="Arial" w:eastAsia="Arial" w:hAnsi="Arial" w:cs="Arial"/>
        <w:position w:val="0"/>
      </w:rPr>
    </w:lvl>
  </w:abstractNum>
  <w:abstractNum w:abstractNumId="47" w15:restartNumberingAfterBreak="0">
    <w:nsid w:val="7B967179"/>
    <w:multiLevelType w:val="hybridMultilevel"/>
    <w:tmpl w:val="0CEE6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9F63D0"/>
    <w:multiLevelType w:val="multilevel"/>
    <w:tmpl w:val="01F44040"/>
    <w:styleLink w:val="List47"/>
    <w:lvl w:ilvl="0">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rPr>
        <w:rFonts w:ascii="Arial" w:eastAsia="Arial" w:hAnsi="Arial" w:cs="Arial"/>
        <w:position w:val="0"/>
      </w:rPr>
    </w:lvl>
    <w:lvl w:ilvl="3">
      <w:start w:val="1"/>
      <w:numFmt w:val="bullet"/>
      <w:lvlText w:val="*"/>
      <w:lvlJc w:val="left"/>
      <w:rPr>
        <w:rFonts w:ascii="Arial" w:eastAsia="Arial" w:hAnsi="Arial" w:cs="Arial"/>
        <w:position w:val="0"/>
      </w:rPr>
    </w:lvl>
    <w:lvl w:ilvl="4">
      <w:start w:val="1"/>
      <w:numFmt w:val="bullet"/>
      <w:lvlText w:val="*"/>
      <w:lvlJc w:val="left"/>
      <w:rPr>
        <w:rFonts w:ascii="Arial" w:eastAsia="Arial" w:hAnsi="Arial" w:cs="Arial"/>
        <w:position w:val="0"/>
      </w:rPr>
    </w:lvl>
    <w:lvl w:ilvl="5">
      <w:start w:val="1"/>
      <w:numFmt w:val="bullet"/>
      <w:lvlText w:val="*"/>
      <w:lvlJc w:val="left"/>
      <w:rPr>
        <w:rFonts w:ascii="Arial" w:eastAsia="Arial" w:hAnsi="Arial" w:cs="Arial"/>
        <w:position w:val="0"/>
      </w:rPr>
    </w:lvl>
    <w:lvl w:ilvl="6">
      <w:start w:val="1"/>
      <w:numFmt w:val="bullet"/>
      <w:lvlText w:val="*"/>
      <w:lvlJc w:val="left"/>
      <w:rPr>
        <w:rFonts w:ascii="Arial" w:eastAsia="Arial" w:hAnsi="Arial" w:cs="Arial"/>
        <w:position w:val="0"/>
      </w:rPr>
    </w:lvl>
    <w:lvl w:ilvl="7">
      <w:start w:val="1"/>
      <w:numFmt w:val="bullet"/>
      <w:lvlText w:val="*"/>
      <w:lvlJc w:val="left"/>
      <w:rPr>
        <w:rFonts w:ascii="Arial" w:eastAsia="Arial" w:hAnsi="Arial" w:cs="Arial"/>
        <w:position w:val="0"/>
      </w:rPr>
    </w:lvl>
    <w:lvl w:ilvl="8">
      <w:start w:val="1"/>
      <w:numFmt w:val="bullet"/>
      <w:lvlText w:val="*"/>
      <w:lvlJc w:val="left"/>
      <w:rPr>
        <w:rFonts w:ascii="Arial" w:eastAsia="Arial" w:hAnsi="Arial" w:cs="Arial"/>
        <w:position w:val="0"/>
      </w:rPr>
    </w:lvl>
  </w:abstractNum>
  <w:abstractNum w:abstractNumId="49" w15:restartNumberingAfterBreak="0">
    <w:nsid w:val="7C3C5F4A"/>
    <w:multiLevelType w:val="multilevel"/>
    <w:tmpl w:val="C3145856"/>
    <w:styleLink w:val="List37"/>
    <w:lvl w:ilvl="0">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rPr>
        <w:rFonts w:ascii="Arial" w:eastAsia="Arial" w:hAnsi="Arial" w:cs="Arial"/>
        <w:position w:val="0"/>
      </w:rPr>
    </w:lvl>
    <w:lvl w:ilvl="3">
      <w:start w:val="1"/>
      <w:numFmt w:val="bullet"/>
      <w:lvlText w:val="*"/>
      <w:lvlJc w:val="left"/>
      <w:rPr>
        <w:rFonts w:ascii="Arial" w:eastAsia="Arial" w:hAnsi="Arial" w:cs="Arial"/>
        <w:position w:val="0"/>
      </w:rPr>
    </w:lvl>
    <w:lvl w:ilvl="4">
      <w:start w:val="1"/>
      <w:numFmt w:val="bullet"/>
      <w:lvlText w:val="*"/>
      <w:lvlJc w:val="left"/>
      <w:rPr>
        <w:rFonts w:ascii="Arial" w:eastAsia="Arial" w:hAnsi="Arial" w:cs="Arial"/>
        <w:position w:val="0"/>
      </w:rPr>
    </w:lvl>
    <w:lvl w:ilvl="5">
      <w:start w:val="1"/>
      <w:numFmt w:val="bullet"/>
      <w:lvlText w:val="*"/>
      <w:lvlJc w:val="left"/>
      <w:rPr>
        <w:rFonts w:ascii="Arial" w:eastAsia="Arial" w:hAnsi="Arial" w:cs="Arial"/>
        <w:position w:val="0"/>
      </w:rPr>
    </w:lvl>
    <w:lvl w:ilvl="6">
      <w:start w:val="1"/>
      <w:numFmt w:val="bullet"/>
      <w:lvlText w:val="*"/>
      <w:lvlJc w:val="left"/>
      <w:rPr>
        <w:rFonts w:ascii="Arial" w:eastAsia="Arial" w:hAnsi="Arial" w:cs="Arial"/>
        <w:position w:val="0"/>
      </w:rPr>
    </w:lvl>
    <w:lvl w:ilvl="7">
      <w:start w:val="1"/>
      <w:numFmt w:val="bullet"/>
      <w:lvlText w:val="*"/>
      <w:lvlJc w:val="left"/>
      <w:rPr>
        <w:rFonts w:ascii="Arial" w:eastAsia="Arial" w:hAnsi="Arial" w:cs="Arial"/>
        <w:position w:val="0"/>
      </w:rPr>
    </w:lvl>
    <w:lvl w:ilvl="8">
      <w:start w:val="1"/>
      <w:numFmt w:val="bullet"/>
      <w:lvlText w:val="*"/>
      <w:lvlJc w:val="left"/>
      <w:rPr>
        <w:rFonts w:ascii="Arial" w:eastAsia="Arial" w:hAnsi="Arial" w:cs="Arial"/>
        <w:position w:val="0"/>
      </w:rPr>
    </w:lvl>
  </w:abstractNum>
  <w:num w:numId="1" w16cid:durableId="354117868">
    <w:abstractNumId w:val="10"/>
  </w:num>
  <w:num w:numId="2" w16cid:durableId="1144078331">
    <w:abstractNumId w:val="38"/>
  </w:num>
  <w:num w:numId="3" w16cid:durableId="1121920253">
    <w:abstractNumId w:val="31"/>
  </w:num>
  <w:num w:numId="4" w16cid:durableId="2063285979">
    <w:abstractNumId w:val="16"/>
    <w:lvlOverride w:ilvl="0">
      <w:lvl w:ilvl="0">
        <w:start w:val="1"/>
        <w:numFmt w:val="decimal"/>
        <w:lvlText w:val="%1."/>
        <w:lvlJc w:val="left"/>
        <w:rPr>
          <w:rFonts w:ascii="Times New Roman" w:eastAsia="Arial" w:hAnsi="Times New Roman" w:cs="Arial"/>
          <w:position w:val="0"/>
        </w:rPr>
      </w:lvl>
    </w:lvlOverride>
  </w:num>
  <w:num w:numId="5" w16cid:durableId="305663854">
    <w:abstractNumId w:val="33"/>
  </w:num>
  <w:num w:numId="6" w16cid:durableId="1868837364">
    <w:abstractNumId w:val="29"/>
  </w:num>
  <w:num w:numId="7" w16cid:durableId="51080853">
    <w:abstractNumId w:val="18"/>
  </w:num>
  <w:num w:numId="8" w16cid:durableId="719549027">
    <w:abstractNumId w:val="15"/>
  </w:num>
  <w:num w:numId="9" w16cid:durableId="849756124">
    <w:abstractNumId w:val="27"/>
    <w:lvlOverride w:ilvl="0">
      <w:lvl w:ilvl="0">
        <w:start w:val="2"/>
        <w:numFmt w:val="decimal"/>
        <w:lvlText w:val="%1."/>
        <w:lvlJc w:val="left"/>
        <w:rPr>
          <w:rFonts w:ascii="Times New Roman" w:eastAsia="Arial" w:hAnsi="Times New Roman" w:cs="Arial"/>
          <w:position w:val="0"/>
        </w:rPr>
      </w:lvl>
    </w:lvlOverride>
  </w:num>
  <w:num w:numId="10" w16cid:durableId="515536235">
    <w:abstractNumId w:val="22"/>
    <w:lvlOverride w:ilvl="0">
      <w:lvl w:ilvl="0">
        <w:start w:val="1"/>
        <w:numFmt w:val="decimal"/>
        <w:pStyle w:val="Heading1"/>
        <w:suff w:val="space"/>
        <w:lvlText w:val="SECTION %1"/>
        <w:lvlJc w:val="left"/>
        <w:pPr>
          <w:ind w:left="0" w:firstLine="0"/>
        </w:pPr>
        <w:rPr>
          <w:rFonts w:ascii="Times New Roman Bold" w:hAnsi="Times New Roman Bold" w:cs="Times New Roman" w:hint="default"/>
          <w:b/>
          <w:i w:val="0"/>
          <w:caps w:val="0"/>
          <w:smallCaps w:val="0"/>
          <w:strike w:val="0"/>
          <w:dstrike w:val="0"/>
          <w:outline w:val="0"/>
          <w:shadow w:val="0"/>
          <w:emboss w:val="0"/>
          <w:imprint w:val="0"/>
          <w:vanish w:val="0"/>
          <w:color w:val="auto"/>
          <w:spacing w:val="0"/>
          <w:w w:val="100"/>
          <w:kern w:val="0"/>
          <w:position w:val="0"/>
          <w:sz w:val="24"/>
          <w:u w:val="none"/>
          <w:vertAlign w:val="baseline"/>
        </w:rPr>
      </w:lvl>
    </w:lvlOverride>
    <w:lvlOverride w:ilvl="1">
      <w:lvl w:ilvl="1">
        <w:start w:val="1"/>
        <w:numFmt w:val="decimal"/>
        <w:pStyle w:val="Heading2"/>
        <w:isLgl/>
        <w:lvlText w:val="%1.%2."/>
        <w:lvlJc w:val="left"/>
        <w:pPr>
          <w:tabs>
            <w:tab w:val="num" w:pos="720"/>
          </w:tabs>
          <w:ind w:left="0" w:firstLine="0"/>
        </w:pPr>
        <w:rPr>
          <w:rFonts w:ascii="Times New Roman Bold" w:hAnsi="Times New Roman Bold" w:cs="Times New Roman" w:hint="default"/>
          <w:b/>
          <w:i w:val="0"/>
          <w:caps w:val="0"/>
          <w:smallCaps w:val="0"/>
          <w:strike w:val="0"/>
          <w:dstrike w:val="0"/>
          <w:outline w:val="0"/>
          <w:shadow w:val="0"/>
          <w:emboss w:val="0"/>
          <w:imprint w:val="0"/>
          <w:vanish w:val="0"/>
          <w:color w:val="auto"/>
          <w:spacing w:val="0"/>
          <w:w w:val="100"/>
          <w:kern w:val="0"/>
          <w:position w:val="0"/>
          <w:sz w:val="24"/>
          <w:u w:val="none"/>
          <w:vertAlign w:val="baseline"/>
        </w:rPr>
      </w:lvl>
    </w:lvlOverride>
    <w:lvlOverride w:ilvl="2">
      <w:lvl w:ilvl="2">
        <w:start w:val="1"/>
        <w:numFmt w:val="upperLetter"/>
        <w:pStyle w:val="Heading3"/>
        <w:lvlText w:val="%3."/>
        <w:lvlJc w:val="left"/>
        <w:pPr>
          <w:tabs>
            <w:tab w:val="num" w:pos="2160"/>
          </w:tabs>
          <w:ind w:left="0" w:firstLine="1440"/>
        </w:pPr>
        <w:rPr>
          <w:rFonts w:cs="Times New Roman" w:hint="default"/>
          <w:b w:val="0"/>
          <w:i w:val="0"/>
          <w:vanish w:val="0"/>
          <w:u w:val="none"/>
        </w:rPr>
      </w:lvl>
    </w:lvlOverride>
    <w:lvlOverride w:ilvl="3">
      <w:lvl w:ilvl="3">
        <w:start w:val="1"/>
        <w:numFmt w:val="lowerRoman"/>
        <w:pStyle w:val="Heading4"/>
        <w:lvlText w:val="(%4)"/>
        <w:lvlJc w:val="left"/>
        <w:pPr>
          <w:tabs>
            <w:tab w:val="num" w:pos="2880"/>
          </w:tabs>
          <w:ind w:left="0" w:firstLine="2160"/>
        </w:pPr>
        <w:rPr>
          <w:rFonts w:cs="Times New Roman" w:hint="default"/>
          <w:b w:val="0"/>
          <w:i w:val="0"/>
          <w:vanish w:val="0"/>
          <w:u w:val="none"/>
        </w:rPr>
      </w:lvl>
    </w:lvlOverride>
    <w:lvlOverride w:ilvl="4">
      <w:lvl w:ilvl="4">
        <w:start w:val="1"/>
        <w:numFmt w:val="lowerLetter"/>
        <w:pStyle w:val="Heading5"/>
        <w:lvlText w:val="(%5)"/>
        <w:lvlJc w:val="left"/>
        <w:pPr>
          <w:tabs>
            <w:tab w:val="num" w:pos="720"/>
          </w:tabs>
          <w:ind w:left="0" w:firstLine="0"/>
        </w:pPr>
        <w:rPr>
          <w:rFonts w:cs="Times New Roman" w:hint="default"/>
          <w:vanish w:val="0"/>
          <w:u w:val="none"/>
        </w:rPr>
      </w:lvl>
    </w:lvlOverride>
    <w:lvlOverride w:ilvl="5">
      <w:lvl w:ilvl="5">
        <w:start w:val="1"/>
        <w:numFmt w:val="upperRoman"/>
        <w:lvlRestart w:val="0"/>
        <w:pStyle w:val="Heading6"/>
        <w:lvlText w:val="%6."/>
        <w:lvlJc w:val="left"/>
        <w:pPr>
          <w:tabs>
            <w:tab w:val="num" w:pos="1440"/>
          </w:tabs>
          <w:ind w:left="0" w:firstLine="720"/>
        </w:pPr>
        <w:rPr>
          <w:rFonts w:cs="Times New Roman" w:hint="default"/>
          <w:vanish w:val="0"/>
          <w:u w:val="none"/>
        </w:rPr>
      </w:lvl>
    </w:lvlOverride>
    <w:lvlOverride w:ilvl="6">
      <w:lvl w:ilvl="6">
        <w:start w:val="1"/>
        <w:numFmt w:val="upperLetter"/>
        <w:pStyle w:val="Heading7"/>
        <w:lvlText w:val="%7."/>
        <w:lvlJc w:val="left"/>
        <w:pPr>
          <w:tabs>
            <w:tab w:val="num" w:pos="2160"/>
          </w:tabs>
          <w:ind w:left="0" w:firstLine="1440"/>
        </w:pPr>
        <w:rPr>
          <w:rFonts w:cs="Times New Roman" w:hint="default"/>
          <w:vanish w:val="0"/>
          <w:u w:val="none"/>
        </w:rPr>
      </w:lvl>
    </w:lvlOverride>
    <w:lvlOverride w:ilvl="7">
      <w:lvl w:ilvl="7">
        <w:start w:val="1"/>
        <w:numFmt w:val="decimal"/>
        <w:pStyle w:val="Heading8"/>
        <w:lvlText w:val="%8."/>
        <w:lvlJc w:val="left"/>
        <w:pPr>
          <w:tabs>
            <w:tab w:val="num" w:pos="2880"/>
          </w:tabs>
          <w:ind w:left="0" w:firstLine="2160"/>
        </w:pPr>
        <w:rPr>
          <w:rFonts w:cs="Times New Roman" w:hint="default"/>
          <w:vanish w:val="0"/>
          <w:u w:val="none"/>
        </w:rPr>
      </w:lvl>
    </w:lvlOverride>
    <w:lvlOverride w:ilvl="8">
      <w:lvl w:ilvl="8">
        <w:start w:val="1"/>
        <w:numFmt w:val="lowerLetter"/>
        <w:pStyle w:val="Heading9"/>
        <w:lvlText w:val="%9."/>
        <w:lvlJc w:val="left"/>
        <w:pPr>
          <w:tabs>
            <w:tab w:val="num" w:pos="3600"/>
          </w:tabs>
          <w:ind w:left="0" w:firstLine="2880"/>
        </w:pPr>
        <w:rPr>
          <w:rFonts w:cs="Times New Roman" w:hint="default"/>
          <w:vanish w:val="0"/>
          <w:u w:val="none"/>
        </w:rPr>
      </w:lvl>
    </w:lvlOverride>
  </w:num>
  <w:num w:numId="11" w16cid:durableId="162093083">
    <w:abstractNumId w:val="17"/>
    <w:lvlOverride w:ilvl="0">
      <w:lvl w:ilvl="0">
        <w:start w:val="4"/>
        <w:numFmt w:val="lowerLetter"/>
        <w:lvlText w:val="%1."/>
        <w:lvlJc w:val="left"/>
        <w:rPr>
          <w:rFonts w:ascii="Times New Roman" w:eastAsia="Arial" w:hAnsi="Times New Roman" w:cs="Arial"/>
          <w:position w:val="0"/>
          <w:u w:val="none"/>
        </w:rPr>
      </w:lvl>
    </w:lvlOverride>
  </w:num>
  <w:num w:numId="12" w16cid:durableId="389697191">
    <w:abstractNumId w:val="9"/>
    <w:lvlOverride w:ilvl="0">
      <w:lvl w:ilvl="0">
        <w:start w:val="1"/>
        <w:numFmt w:val="decimal"/>
        <w:lvlText w:val="(%1)"/>
        <w:lvlJc w:val="left"/>
        <w:rPr>
          <w:rFonts w:ascii="Times New Roman" w:eastAsia="Arial" w:hAnsi="Times New Roman" w:cs="Times New Roman" w:hint="default"/>
          <w:position w:val="0"/>
        </w:rPr>
      </w:lvl>
    </w:lvlOverride>
  </w:num>
  <w:num w:numId="13" w16cid:durableId="1561869943">
    <w:abstractNumId w:val="23"/>
    <w:lvlOverride w:ilvl="0">
      <w:lvl w:ilvl="0">
        <w:start w:val="6"/>
        <w:numFmt w:val="lowerLetter"/>
        <w:lvlText w:val="%1."/>
        <w:lvlJc w:val="left"/>
        <w:rPr>
          <w:rFonts w:ascii="Times New Roman" w:eastAsia="Arial" w:hAnsi="Times New Roman" w:cs="Times New Roman" w:hint="default"/>
          <w:position w:val="0"/>
          <w:u w:val="none"/>
        </w:rPr>
      </w:lvl>
    </w:lvlOverride>
  </w:num>
  <w:num w:numId="14" w16cid:durableId="1663266944">
    <w:abstractNumId w:val="44"/>
    <w:lvlOverride w:ilvl="0">
      <w:lvl w:ilvl="0">
        <w:start w:val="7"/>
        <w:numFmt w:val="lowerLetter"/>
        <w:lvlText w:val="%1."/>
        <w:lvlJc w:val="left"/>
        <w:rPr>
          <w:rFonts w:ascii="Times New Roman" w:eastAsia="Arial" w:hAnsi="Times New Roman" w:cs="Times New Roman" w:hint="default"/>
          <w:position w:val="0"/>
          <w:u w:val="none"/>
        </w:rPr>
      </w:lvl>
    </w:lvlOverride>
  </w:num>
  <w:num w:numId="15" w16cid:durableId="415130775">
    <w:abstractNumId w:val="35"/>
  </w:num>
  <w:num w:numId="16" w16cid:durableId="284580879">
    <w:abstractNumId w:val="49"/>
  </w:num>
  <w:num w:numId="17" w16cid:durableId="817263448">
    <w:abstractNumId w:val="46"/>
  </w:num>
  <w:num w:numId="18" w16cid:durableId="1082797864">
    <w:abstractNumId w:val="42"/>
  </w:num>
  <w:num w:numId="19" w16cid:durableId="764308367">
    <w:abstractNumId w:val="24"/>
  </w:num>
  <w:num w:numId="20" w16cid:durableId="1993635123">
    <w:abstractNumId w:val="14"/>
  </w:num>
  <w:num w:numId="21" w16cid:durableId="816458515">
    <w:abstractNumId w:val="20"/>
  </w:num>
  <w:num w:numId="22" w16cid:durableId="1796868321">
    <w:abstractNumId w:val="39"/>
  </w:num>
  <w:num w:numId="23" w16cid:durableId="1310751107">
    <w:abstractNumId w:val="26"/>
  </w:num>
  <w:num w:numId="24" w16cid:durableId="472454489">
    <w:abstractNumId w:val="41"/>
  </w:num>
  <w:num w:numId="25" w16cid:durableId="227347531">
    <w:abstractNumId w:val="48"/>
  </w:num>
  <w:num w:numId="26" w16cid:durableId="497578577">
    <w:abstractNumId w:val="2"/>
  </w:num>
  <w:num w:numId="27" w16cid:durableId="120853461">
    <w:abstractNumId w:val="3"/>
  </w:num>
  <w:num w:numId="28" w16cid:durableId="1589191519">
    <w:abstractNumId w:val="4"/>
  </w:num>
  <w:num w:numId="29" w16cid:durableId="940144032">
    <w:abstractNumId w:val="5"/>
  </w:num>
  <w:num w:numId="30" w16cid:durableId="472257706">
    <w:abstractNumId w:val="6"/>
  </w:num>
  <w:num w:numId="31" w16cid:durableId="1547062583">
    <w:abstractNumId w:val="7"/>
  </w:num>
  <w:num w:numId="32" w16cid:durableId="1181117768">
    <w:abstractNumId w:val="47"/>
  </w:num>
  <w:num w:numId="33" w16cid:durableId="1183203222">
    <w:abstractNumId w:val="21"/>
  </w:num>
  <w:num w:numId="34" w16cid:durableId="1251546915">
    <w:abstractNumId w:val="12"/>
  </w:num>
  <w:num w:numId="35" w16cid:durableId="635337009">
    <w:abstractNumId w:val="8"/>
  </w:num>
  <w:num w:numId="36" w16cid:durableId="202644710">
    <w:abstractNumId w:val="36"/>
  </w:num>
  <w:num w:numId="37" w16cid:durableId="967205172">
    <w:abstractNumId w:val="43"/>
  </w:num>
  <w:num w:numId="38" w16cid:durableId="1553033769">
    <w:abstractNumId w:val="19"/>
  </w:num>
  <w:num w:numId="39" w16cid:durableId="784038407">
    <w:abstractNumId w:val="28"/>
  </w:num>
  <w:num w:numId="40" w16cid:durableId="1770084881">
    <w:abstractNumId w:val="25"/>
  </w:num>
  <w:num w:numId="41" w16cid:durableId="525675671">
    <w:abstractNumId w:val="30"/>
  </w:num>
  <w:num w:numId="42" w16cid:durableId="640116196">
    <w:abstractNumId w:val="13"/>
  </w:num>
  <w:num w:numId="43" w16cid:durableId="814953848">
    <w:abstractNumId w:val="32"/>
  </w:num>
  <w:num w:numId="44" w16cid:durableId="1918828727">
    <w:abstractNumId w:val="45"/>
  </w:num>
  <w:num w:numId="45" w16cid:durableId="620309100">
    <w:abstractNumId w:val="16"/>
  </w:num>
  <w:num w:numId="46" w16cid:durableId="1858344126">
    <w:abstractNumId w:val="17"/>
  </w:num>
  <w:num w:numId="47" w16cid:durableId="1500803212">
    <w:abstractNumId w:val="22"/>
  </w:num>
  <w:num w:numId="48" w16cid:durableId="1941837053">
    <w:abstractNumId w:val="23"/>
  </w:num>
  <w:num w:numId="49" w16cid:durableId="1046295366">
    <w:abstractNumId w:val="27"/>
  </w:num>
  <w:num w:numId="50" w16cid:durableId="15738577">
    <w:abstractNumId w:val="44"/>
  </w:num>
  <w:num w:numId="51" w16cid:durableId="629674294">
    <w:abstractNumId w:val="1"/>
  </w:num>
  <w:num w:numId="52" w16cid:durableId="490757433">
    <w:abstractNumId w:val="0"/>
  </w:num>
  <w:num w:numId="53" w16cid:durableId="14158523">
    <w:abstractNumId w:val="11"/>
  </w:num>
  <w:num w:numId="54" w16cid:durableId="1465657013">
    <w:abstractNumId w:val="37"/>
  </w:num>
  <w:num w:numId="55" w16cid:durableId="2084910455">
    <w:abstractNumId w:val="22"/>
    <w:lvlOverride w:ilvl="0">
      <w:lvl w:ilvl="0">
        <w:start w:val="1"/>
        <w:numFmt w:val="decimal"/>
        <w:pStyle w:val="Heading1"/>
        <w:suff w:val="space"/>
        <w:lvlText w:val="SECTION %1"/>
        <w:lvlJc w:val="left"/>
        <w:pPr>
          <w:ind w:left="0" w:firstLine="0"/>
        </w:pPr>
        <w:rPr>
          <w:rFonts w:ascii="Times New Roman Bold" w:hAnsi="Times New Roman Bold" w:cs="Times New Roman" w:hint="default"/>
          <w:b/>
          <w:i w:val="0"/>
          <w:caps w:val="0"/>
          <w:smallCaps w:val="0"/>
          <w:strike w:val="0"/>
          <w:dstrike w:val="0"/>
          <w:outline w:val="0"/>
          <w:shadow w:val="0"/>
          <w:emboss w:val="0"/>
          <w:imprint w:val="0"/>
          <w:vanish w:val="0"/>
          <w:color w:val="auto"/>
          <w:spacing w:val="0"/>
          <w:w w:val="100"/>
          <w:kern w:val="0"/>
          <w:position w:val="0"/>
          <w:sz w:val="22"/>
          <w:szCs w:val="22"/>
          <w:u w:val="none"/>
          <w:vertAlign w:val="baseline"/>
        </w:rPr>
      </w:lvl>
    </w:lvlOverride>
    <w:lvlOverride w:ilvl="1">
      <w:lvl w:ilvl="1">
        <w:start w:val="1"/>
        <w:numFmt w:val="decimal"/>
        <w:pStyle w:val="Heading2"/>
        <w:isLgl/>
        <w:lvlText w:val="%1.%2."/>
        <w:lvlJc w:val="left"/>
        <w:pPr>
          <w:tabs>
            <w:tab w:val="num" w:pos="1530"/>
          </w:tabs>
          <w:ind w:left="810" w:firstLine="0"/>
        </w:pPr>
        <w:rPr>
          <w:rFonts w:ascii="Times New Roman Bold" w:hAnsi="Times New Roman Bold" w:cs="Times New Roman" w:hint="default"/>
          <w:b/>
          <w:i w:val="0"/>
          <w:caps w:val="0"/>
          <w:smallCaps w:val="0"/>
          <w:strike w:val="0"/>
          <w:dstrike w:val="0"/>
          <w:outline w:val="0"/>
          <w:shadow w:val="0"/>
          <w:emboss w:val="0"/>
          <w:imprint w:val="0"/>
          <w:vanish w:val="0"/>
          <w:color w:val="auto"/>
          <w:spacing w:val="0"/>
          <w:w w:val="100"/>
          <w:kern w:val="0"/>
          <w:position w:val="0"/>
          <w:sz w:val="22"/>
          <w:szCs w:val="22"/>
          <w:u w:val="none"/>
          <w:vertAlign w:val="baseline"/>
        </w:rPr>
      </w:lvl>
    </w:lvlOverride>
    <w:lvlOverride w:ilvl="2">
      <w:lvl w:ilvl="2">
        <w:start w:val="1"/>
        <w:numFmt w:val="lowerLetter"/>
        <w:pStyle w:val="Heading3"/>
        <w:lvlText w:val="(%3)"/>
        <w:lvlJc w:val="left"/>
        <w:pPr>
          <w:tabs>
            <w:tab w:val="num" w:pos="720"/>
          </w:tabs>
          <w:ind w:left="0" w:firstLine="0"/>
        </w:pPr>
        <w:rPr>
          <w:rFonts w:cs="Times New Roman" w:hint="default"/>
          <w:b w:val="0"/>
          <w:i w:val="0"/>
          <w:vanish w:val="0"/>
          <w:u w:val="none"/>
        </w:rPr>
      </w:lvl>
    </w:lvlOverride>
    <w:lvlOverride w:ilvl="3">
      <w:lvl w:ilvl="3">
        <w:start w:val="1"/>
        <w:numFmt w:val="decimal"/>
        <w:pStyle w:val="Heading4"/>
        <w:lvlText w:val="(%4)"/>
        <w:lvlJc w:val="left"/>
        <w:pPr>
          <w:tabs>
            <w:tab w:val="num" w:pos="720"/>
          </w:tabs>
          <w:ind w:left="0" w:firstLine="2160"/>
        </w:pPr>
        <w:rPr>
          <w:rFonts w:cs="Times New Roman" w:hint="default"/>
          <w:b w:val="0"/>
          <w:i w:val="0"/>
          <w:vanish w:val="0"/>
          <w:u w:val="none"/>
        </w:rPr>
      </w:lvl>
    </w:lvlOverride>
    <w:lvlOverride w:ilvl="4">
      <w:lvl w:ilvl="4">
        <w:start w:val="1"/>
        <w:numFmt w:val="lowerLetter"/>
        <w:pStyle w:val="Heading5"/>
        <w:lvlText w:val="(%5)"/>
        <w:lvlJc w:val="left"/>
        <w:pPr>
          <w:tabs>
            <w:tab w:val="num" w:pos="720"/>
          </w:tabs>
          <w:ind w:left="0" w:firstLine="0"/>
        </w:pPr>
        <w:rPr>
          <w:rFonts w:cs="Times New Roman" w:hint="default"/>
          <w:vanish w:val="0"/>
          <w:u w:val="none"/>
        </w:rPr>
      </w:lvl>
    </w:lvlOverride>
    <w:lvlOverride w:ilvl="5">
      <w:lvl w:ilvl="5">
        <w:start w:val="1"/>
        <w:numFmt w:val="upperRoman"/>
        <w:lvlRestart w:val="0"/>
        <w:pStyle w:val="Heading6"/>
        <w:lvlText w:val="%6."/>
        <w:lvlJc w:val="left"/>
        <w:pPr>
          <w:tabs>
            <w:tab w:val="num" w:pos="1440"/>
          </w:tabs>
          <w:ind w:left="0" w:firstLine="720"/>
        </w:pPr>
        <w:rPr>
          <w:rFonts w:cs="Times New Roman" w:hint="default"/>
          <w:vanish w:val="0"/>
          <w:u w:val="none"/>
        </w:rPr>
      </w:lvl>
    </w:lvlOverride>
    <w:lvlOverride w:ilvl="6">
      <w:lvl w:ilvl="6">
        <w:start w:val="1"/>
        <w:numFmt w:val="upperLetter"/>
        <w:pStyle w:val="Heading7"/>
        <w:lvlText w:val="%7."/>
        <w:lvlJc w:val="left"/>
        <w:pPr>
          <w:tabs>
            <w:tab w:val="num" w:pos="2160"/>
          </w:tabs>
          <w:ind w:left="0" w:firstLine="1440"/>
        </w:pPr>
        <w:rPr>
          <w:rFonts w:cs="Times New Roman" w:hint="default"/>
          <w:vanish w:val="0"/>
          <w:u w:val="none"/>
        </w:rPr>
      </w:lvl>
    </w:lvlOverride>
    <w:lvlOverride w:ilvl="7">
      <w:lvl w:ilvl="7">
        <w:start w:val="1"/>
        <w:numFmt w:val="decimal"/>
        <w:pStyle w:val="Heading8"/>
        <w:lvlText w:val="%8."/>
        <w:lvlJc w:val="left"/>
        <w:pPr>
          <w:tabs>
            <w:tab w:val="num" w:pos="2880"/>
          </w:tabs>
          <w:ind w:left="0" w:firstLine="2160"/>
        </w:pPr>
        <w:rPr>
          <w:rFonts w:cs="Times New Roman" w:hint="default"/>
          <w:vanish w:val="0"/>
          <w:u w:val="none"/>
        </w:rPr>
      </w:lvl>
    </w:lvlOverride>
    <w:lvlOverride w:ilvl="8">
      <w:lvl w:ilvl="8">
        <w:start w:val="1"/>
        <w:numFmt w:val="lowerLetter"/>
        <w:pStyle w:val="Heading9"/>
        <w:lvlText w:val="%9."/>
        <w:lvlJc w:val="left"/>
        <w:pPr>
          <w:tabs>
            <w:tab w:val="num" w:pos="3600"/>
          </w:tabs>
          <w:ind w:left="0" w:firstLine="2880"/>
        </w:pPr>
        <w:rPr>
          <w:rFonts w:cs="Times New Roman" w:hint="default"/>
          <w:vanish w:val="0"/>
          <w:u w:val="none"/>
        </w:rPr>
      </w:lvl>
    </w:lvlOverride>
  </w:num>
  <w:num w:numId="56" w16cid:durableId="382483467">
    <w:abstractNumId w:val="9"/>
  </w:num>
  <w:num w:numId="57" w16cid:durableId="2052654511">
    <w:abstractNumId w:val="3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B9C"/>
    <w:rsid w:val="00016F0D"/>
    <w:rsid w:val="00020568"/>
    <w:rsid w:val="00023AA5"/>
    <w:rsid w:val="000273B4"/>
    <w:rsid w:val="000823C5"/>
    <w:rsid w:val="000C01CA"/>
    <w:rsid w:val="000F1DCE"/>
    <w:rsid w:val="00112124"/>
    <w:rsid w:val="0012273C"/>
    <w:rsid w:val="00175820"/>
    <w:rsid w:val="001A5BF0"/>
    <w:rsid w:val="001C112A"/>
    <w:rsid w:val="001E07AC"/>
    <w:rsid w:val="001F0A14"/>
    <w:rsid w:val="002254F0"/>
    <w:rsid w:val="00240174"/>
    <w:rsid w:val="002F2BAE"/>
    <w:rsid w:val="00350A44"/>
    <w:rsid w:val="003976C4"/>
    <w:rsid w:val="003E6DE2"/>
    <w:rsid w:val="00471685"/>
    <w:rsid w:val="004951B9"/>
    <w:rsid w:val="00497C56"/>
    <w:rsid w:val="004B3C72"/>
    <w:rsid w:val="004B4E12"/>
    <w:rsid w:val="004B6BBA"/>
    <w:rsid w:val="004E394C"/>
    <w:rsid w:val="00510FBD"/>
    <w:rsid w:val="00533A34"/>
    <w:rsid w:val="00541E47"/>
    <w:rsid w:val="00554EDE"/>
    <w:rsid w:val="00556BDE"/>
    <w:rsid w:val="005B24F2"/>
    <w:rsid w:val="005B5968"/>
    <w:rsid w:val="00603292"/>
    <w:rsid w:val="00616A86"/>
    <w:rsid w:val="006216F2"/>
    <w:rsid w:val="006522FA"/>
    <w:rsid w:val="006661D1"/>
    <w:rsid w:val="006833FF"/>
    <w:rsid w:val="00684289"/>
    <w:rsid w:val="00686B91"/>
    <w:rsid w:val="00686BC1"/>
    <w:rsid w:val="007100AF"/>
    <w:rsid w:val="0075780E"/>
    <w:rsid w:val="00797FC1"/>
    <w:rsid w:val="007C22E4"/>
    <w:rsid w:val="0084716C"/>
    <w:rsid w:val="00861481"/>
    <w:rsid w:val="0087070E"/>
    <w:rsid w:val="008B6ED0"/>
    <w:rsid w:val="008C70BA"/>
    <w:rsid w:val="008F3555"/>
    <w:rsid w:val="009300A5"/>
    <w:rsid w:val="00961F8F"/>
    <w:rsid w:val="0099404F"/>
    <w:rsid w:val="009C2E51"/>
    <w:rsid w:val="009E27D8"/>
    <w:rsid w:val="00A058E7"/>
    <w:rsid w:val="00A10EB8"/>
    <w:rsid w:val="00A26864"/>
    <w:rsid w:val="00A84879"/>
    <w:rsid w:val="00A9646E"/>
    <w:rsid w:val="00AA1A1F"/>
    <w:rsid w:val="00AC62A5"/>
    <w:rsid w:val="00B20EFB"/>
    <w:rsid w:val="00B4101F"/>
    <w:rsid w:val="00B879F7"/>
    <w:rsid w:val="00BD6D5B"/>
    <w:rsid w:val="00BF1877"/>
    <w:rsid w:val="00BF3541"/>
    <w:rsid w:val="00BF3D15"/>
    <w:rsid w:val="00C23ED4"/>
    <w:rsid w:val="00C66EDF"/>
    <w:rsid w:val="00C82114"/>
    <w:rsid w:val="00CD5E3C"/>
    <w:rsid w:val="00CF1CE4"/>
    <w:rsid w:val="00D245CC"/>
    <w:rsid w:val="00D60E8C"/>
    <w:rsid w:val="00D93798"/>
    <w:rsid w:val="00D95603"/>
    <w:rsid w:val="00DC23C3"/>
    <w:rsid w:val="00DE0A1F"/>
    <w:rsid w:val="00DE2E1E"/>
    <w:rsid w:val="00E47F29"/>
    <w:rsid w:val="00E64648"/>
    <w:rsid w:val="00E76972"/>
    <w:rsid w:val="00E806E1"/>
    <w:rsid w:val="00E83E71"/>
    <w:rsid w:val="00E85CC4"/>
    <w:rsid w:val="00E9757C"/>
    <w:rsid w:val="00F41213"/>
    <w:rsid w:val="00F54B9C"/>
    <w:rsid w:val="00FA3AB3"/>
    <w:rsid w:val="00FB4D39"/>
    <w:rsid w:val="00FC19D6"/>
    <w:rsid w:val="00FE0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D2A1A"/>
  <w15:docId w15:val="{AE957C0C-72FA-B647-A963-3C232F461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4"/>
      <w:szCs w:val="20"/>
    </w:rPr>
  </w:style>
  <w:style w:type="paragraph" w:styleId="Heading1">
    <w:name w:val="heading 1"/>
    <w:aliases w:val="h1"/>
    <w:basedOn w:val="Heading"/>
    <w:next w:val="BodyText"/>
    <w:link w:val="Heading1Char"/>
    <w:uiPriority w:val="9"/>
    <w:qFormat/>
    <w:pPr>
      <w:keepNext/>
      <w:numPr>
        <w:numId w:val="55"/>
      </w:numPr>
      <w:outlineLvl w:val="0"/>
    </w:pPr>
    <w:rPr>
      <w:rFonts w:ascii="Times New Roman Bold" w:hAnsi="Times New Roman Bold" w:cs="Arial"/>
      <w:b/>
      <w:bCs/>
      <w:caps/>
    </w:rPr>
  </w:style>
  <w:style w:type="paragraph" w:styleId="Heading2">
    <w:name w:val="heading 2"/>
    <w:aliases w:val="h2"/>
    <w:basedOn w:val="Heading"/>
    <w:next w:val="BodyText"/>
    <w:link w:val="Heading2Char"/>
    <w:uiPriority w:val="9"/>
    <w:qFormat/>
    <w:pPr>
      <w:numPr>
        <w:ilvl w:val="1"/>
        <w:numId w:val="55"/>
      </w:numPr>
      <w:tabs>
        <w:tab w:val="clear" w:pos="1530"/>
        <w:tab w:val="num" w:pos="720"/>
      </w:tabs>
      <w:ind w:left="0" w:firstLine="720"/>
      <w:jc w:val="both"/>
      <w:outlineLvl w:val="1"/>
    </w:pPr>
    <w:rPr>
      <w:rFonts w:cs="Arial"/>
      <w:bCs/>
      <w:iCs/>
      <w:sz w:val="22"/>
    </w:rPr>
  </w:style>
  <w:style w:type="paragraph" w:styleId="Heading3">
    <w:name w:val="heading 3"/>
    <w:aliases w:val="h3"/>
    <w:basedOn w:val="Heading"/>
    <w:next w:val="BodyText"/>
    <w:link w:val="Heading3Char"/>
    <w:uiPriority w:val="9"/>
    <w:qFormat/>
    <w:pPr>
      <w:numPr>
        <w:ilvl w:val="2"/>
        <w:numId w:val="55"/>
      </w:numPr>
      <w:tabs>
        <w:tab w:val="clear" w:pos="720"/>
        <w:tab w:val="num" w:pos="2160"/>
      </w:tabs>
      <w:ind w:firstLine="1440"/>
      <w:jc w:val="both"/>
      <w:outlineLvl w:val="2"/>
    </w:pPr>
    <w:rPr>
      <w:rFonts w:cs="Arial"/>
      <w:bCs/>
    </w:rPr>
  </w:style>
  <w:style w:type="paragraph" w:styleId="Heading4">
    <w:name w:val="heading 4"/>
    <w:aliases w:val="h4"/>
    <w:basedOn w:val="Heading"/>
    <w:next w:val="BodyText"/>
    <w:link w:val="Heading4Char"/>
    <w:uiPriority w:val="9"/>
    <w:qFormat/>
    <w:pPr>
      <w:numPr>
        <w:ilvl w:val="3"/>
        <w:numId w:val="55"/>
      </w:numPr>
      <w:tabs>
        <w:tab w:val="clear" w:pos="720"/>
        <w:tab w:val="num" w:pos="2880"/>
      </w:tabs>
      <w:ind w:left="720"/>
      <w:jc w:val="both"/>
      <w:outlineLvl w:val="3"/>
    </w:pPr>
    <w:rPr>
      <w:bCs/>
    </w:rPr>
  </w:style>
  <w:style w:type="paragraph" w:styleId="Heading5">
    <w:name w:val="heading 5"/>
    <w:aliases w:val="h5"/>
    <w:basedOn w:val="Heading"/>
    <w:next w:val="BodyText"/>
    <w:link w:val="Heading5Char"/>
    <w:uiPriority w:val="9"/>
    <w:qFormat/>
    <w:pPr>
      <w:numPr>
        <w:ilvl w:val="4"/>
        <w:numId w:val="55"/>
      </w:numPr>
      <w:tabs>
        <w:tab w:val="clear" w:pos="720"/>
        <w:tab w:val="num" w:pos="3600"/>
      </w:tabs>
      <w:ind w:firstLine="1440"/>
      <w:jc w:val="both"/>
      <w:outlineLvl w:val="4"/>
    </w:pPr>
    <w:rPr>
      <w:bCs/>
      <w:iCs/>
    </w:rPr>
  </w:style>
  <w:style w:type="paragraph" w:styleId="Heading6">
    <w:name w:val="heading 6"/>
    <w:aliases w:val="h6"/>
    <w:basedOn w:val="Heading"/>
    <w:next w:val="BodyText"/>
    <w:link w:val="Heading6Char"/>
    <w:uiPriority w:val="9"/>
    <w:qFormat/>
    <w:pPr>
      <w:numPr>
        <w:ilvl w:val="5"/>
        <w:numId w:val="55"/>
      </w:numPr>
      <w:outlineLvl w:val="5"/>
    </w:pPr>
    <w:rPr>
      <w:bCs/>
    </w:rPr>
  </w:style>
  <w:style w:type="paragraph" w:styleId="Heading7">
    <w:name w:val="heading 7"/>
    <w:aliases w:val="h7"/>
    <w:basedOn w:val="Heading"/>
    <w:next w:val="BodyText"/>
    <w:link w:val="Heading7Char"/>
    <w:uiPriority w:val="9"/>
    <w:qFormat/>
    <w:pPr>
      <w:numPr>
        <w:ilvl w:val="6"/>
        <w:numId w:val="55"/>
      </w:numPr>
      <w:outlineLvl w:val="6"/>
    </w:pPr>
  </w:style>
  <w:style w:type="paragraph" w:styleId="Heading8">
    <w:name w:val="heading 8"/>
    <w:aliases w:val="h8"/>
    <w:basedOn w:val="Heading"/>
    <w:next w:val="BodyText"/>
    <w:link w:val="Heading8Char"/>
    <w:uiPriority w:val="9"/>
    <w:qFormat/>
    <w:pPr>
      <w:numPr>
        <w:ilvl w:val="7"/>
        <w:numId w:val="55"/>
      </w:numPr>
      <w:outlineLvl w:val="7"/>
    </w:pPr>
    <w:rPr>
      <w:iCs/>
    </w:rPr>
  </w:style>
  <w:style w:type="paragraph" w:styleId="Heading9">
    <w:name w:val="heading 9"/>
    <w:aliases w:val="h9"/>
    <w:basedOn w:val="Heading"/>
    <w:next w:val="BodyText"/>
    <w:link w:val="Heading9Char"/>
    <w:uiPriority w:val="9"/>
    <w:qFormat/>
    <w:pPr>
      <w:numPr>
        <w:ilvl w:val="8"/>
        <w:numId w:val="55"/>
      </w:numPr>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2 Char"/>
    <w:basedOn w:val="DefaultParagraphFont"/>
    <w:link w:val="Heading2"/>
    <w:uiPriority w:val="9"/>
    <w:rPr>
      <w:rFonts w:ascii="Times New Roman" w:eastAsia="Times New Roman" w:hAnsi="Times New Roman" w:cs="Arial"/>
      <w:bCs/>
      <w:iCs/>
      <w:kern w:val="24"/>
      <w:szCs w:val="24"/>
    </w:rPr>
  </w:style>
  <w:style w:type="character" w:customStyle="1" w:styleId="Heading4Char">
    <w:name w:val="Heading 4 Char"/>
    <w:aliases w:val="h4 Char"/>
    <w:basedOn w:val="DefaultParagraphFont"/>
    <w:link w:val="Heading4"/>
    <w:uiPriority w:val="9"/>
    <w:rPr>
      <w:rFonts w:ascii="Times New Roman" w:eastAsia="Times New Roman" w:hAnsi="Times New Roman" w:cs="Times New Roman"/>
      <w:bCs/>
      <w:kern w:val="24"/>
      <w:sz w:val="24"/>
      <w:szCs w:val="24"/>
    </w:rPr>
  </w:style>
  <w:style w:type="character" w:customStyle="1" w:styleId="Heading5Char">
    <w:name w:val="Heading 5 Char"/>
    <w:aliases w:val="h5 Char"/>
    <w:basedOn w:val="DefaultParagraphFont"/>
    <w:link w:val="Heading5"/>
    <w:uiPriority w:val="9"/>
    <w:rPr>
      <w:rFonts w:ascii="Times New Roman" w:eastAsia="Times New Roman" w:hAnsi="Times New Roman" w:cs="Times New Roman"/>
      <w:bCs/>
      <w:iCs/>
      <w:kern w:val="24"/>
      <w:sz w:val="24"/>
      <w:szCs w:val="24"/>
    </w:rPr>
  </w:style>
  <w:style w:type="character" w:customStyle="1" w:styleId="Heading7Char">
    <w:name w:val="Heading 7 Char"/>
    <w:aliases w:val="h7 Char"/>
    <w:basedOn w:val="DefaultParagraphFont"/>
    <w:link w:val="Heading7"/>
    <w:uiPriority w:val="9"/>
    <w:rPr>
      <w:rFonts w:ascii="Times New Roman" w:eastAsia="Times New Roman" w:hAnsi="Times New Roman" w:cs="Times New Roman"/>
      <w:kern w:val="24"/>
      <w:sz w:val="24"/>
      <w:szCs w:val="24"/>
    </w:rPr>
  </w:style>
  <w:style w:type="paragraph" w:styleId="Header">
    <w:name w:val="header"/>
    <w:basedOn w:val="Normal"/>
    <w:link w:val="HeaderChar"/>
    <w:uiPriority w:val="99"/>
    <w:pPr>
      <w:tabs>
        <w:tab w:val="center" w:pos="4680"/>
        <w:tab w:val="right" w:pos="9360"/>
      </w:tabs>
    </w:pPr>
    <w:rPr>
      <w:noProof/>
    </w:rPr>
  </w:style>
  <w:style w:type="character" w:customStyle="1" w:styleId="HeaderChar">
    <w:name w:val="Header Char"/>
    <w:basedOn w:val="DefaultParagraphFont"/>
    <w:link w:val="Header"/>
    <w:uiPriority w:val="99"/>
    <w:rPr>
      <w:rFonts w:ascii="Times New Roman" w:eastAsia="Times New Roman" w:hAnsi="Times New Roman" w:cs="Times New Roman"/>
      <w:noProof/>
      <w:sz w:val="24"/>
      <w:szCs w:val="20"/>
    </w:rPr>
  </w:style>
  <w:style w:type="paragraph" w:styleId="Footer">
    <w:name w:val="footer"/>
    <w:basedOn w:val="Normal"/>
    <w:link w:val="FooterChar"/>
    <w:uiPriority w:val="99"/>
    <w:pPr>
      <w:tabs>
        <w:tab w:val="center" w:pos="4680"/>
        <w:tab w:val="right" w:pos="9360"/>
      </w:tabs>
    </w:pPr>
    <w:rPr>
      <w:sz w:val="16"/>
    </w:rPr>
  </w:style>
  <w:style w:type="character" w:customStyle="1" w:styleId="FooterChar">
    <w:name w:val="Footer Char"/>
    <w:basedOn w:val="DefaultParagraphFont"/>
    <w:link w:val="Footer"/>
    <w:uiPriority w:val="99"/>
    <w:rPr>
      <w:rFonts w:ascii="Times New Roman" w:eastAsia="Times New Roman" w:hAnsi="Times New Roman" w:cs="Times New Roman"/>
      <w:sz w:val="16"/>
      <w:szCs w:val="20"/>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Times New Roman" w:eastAsia="Times New Roman" w:hAnsi="Times New Roman" w:cs="Times New Roman"/>
      <w:sz w:val="24"/>
      <w:szCs w:val="24"/>
    </w:rPr>
  </w:style>
  <w:style w:type="paragraph" w:styleId="ListParagraph">
    <w:name w:val="List Paragraph"/>
    <w:basedOn w:val="Normal"/>
    <w:uiPriority w:val="34"/>
    <w:qFormat/>
    <w:pPr>
      <w:ind w:firstLine="720"/>
      <w:contextualSpacing/>
    </w:pPr>
  </w:style>
  <w:style w:type="paragraph" w:styleId="NormalWeb">
    <w:name w:val="Normal (Web)"/>
    <w:basedOn w:val="Normal"/>
    <w:uiPriority w:val="99"/>
    <w:unhideWhenUsed/>
    <w:pPr>
      <w:spacing w:before="100" w:beforeAutospacing="1" w:after="100" w:afterAutospacing="1"/>
    </w:pPr>
  </w:style>
  <w:style w:type="table" w:styleId="TableGrid">
    <w:name w:val="Table Grid"/>
    <w:basedOn w:val="TableNormal"/>
    <w:uiPriority w:val="5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0"/>
      <w:szCs w:val="20"/>
      <w:u w:color="000000"/>
      <w:bdr w:val="nil"/>
    </w:rPr>
  </w:style>
  <w:style w:type="numbering" w:customStyle="1" w:styleId="List31">
    <w:name w:val="List 31"/>
    <w:basedOn w:val="NoList"/>
    <w:pPr>
      <w:numPr>
        <w:numId w:val="2"/>
      </w:numPr>
    </w:pPr>
  </w:style>
  <w:style w:type="numbering" w:customStyle="1" w:styleId="List41">
    <w:name w:val="List 41"/>
    <w:basedOn w:val="NoList"/>
    <w:pPr>
      <w:numPr>
        <w:numId w:val="3"/>
      </w:numPr>
    </w:pPr>
  </w:style>
  <w:style w:type="numbering" w:customStyle="1" w:styleId="List22">
    <w:name w:val="List 22"/>
    <w:basedOn w:val="NoList"/>
    <w:pPr>
      <w:numPr>
        <w:numId w:val="45"/>
      </w:numPr>
    </w:pPr>
  </w:style>
  <w:style w:type="numbering" w:customStyle="1" w:styleId="List23">
    <w:name w:val="List 23"/>
    <w:basedOn w:val="NoList"/>
    <w:pPr>
      <w:numPr>
        <w:numId w:val="5"/>
      </w:numPr>
    </w:pPr>
  </w:style>
  <w:style w:type="numbering" w:customStyle="1" w:styleId="List24">
    <w:name w:val="List 24"/>
    <w:basedOn w:val="NoList"/>
    <w:pPr>
      <w:numPr>
        <w:numId w:val="6"/>
      </w:numPr>
    </w:pPr>
  </w:style>
  <w:style w:type="numbering" w:customStyle="1" w:styleId="List25">
    <w:name w:val="List 25"/>
    <w:basedOn w:val="NoList"/>
    <w:pPr>
      <w:numPr>
        <w:numId w:val="7"/>
      </w:numPr>
    </w:pPr>
  </w:style>
  <w:style w:type="numbering" w:customStyle="1" w:styleId="List26">
    <w:name w:val="List 26"/>
    <w:basedOn w:val="NoList"/>
    <w:pPr>
      <w:numPr>
        <w:numId w:val="8"/>
      </w:numPr>
    </w:pPr>
  </w:style>
  <w:style w:type="numbering" w:customStyle="1" w:styleId="List27">
    <w:name w:val="List 27"/>
    <w:basedOn w:val="NoList"/>
    <w:pPr>
      <w:numPr>
        <w:numId w:val="49"/>
      </w:numPr>
    </w:pPr>
  </w:style>
  <w:style w:type="numbering" w:customStyle="1" w:styleId="List28">
    <w:name w:val="List 28"/>
    <w:basedOn w:val="NoList"/>
    <w:pPr>
      <w:numPr>
        <w:numId w:val="47"/>
      </w:numPr>
    </w:pPr>
  </w:style>
  <w:style w:type="numbering" w:customStyle="1" w:styleId="List32">
    <w:name w:val="List 32"/>
    <w:basedOn w:val="NoList"/>
    <w:pPr>
      <w:numPr>
        <w:numId w:val="46"/>
      </w:numPr>
    </w:pPr>
  </w:style>
  <w:style w:type="numbering" w:customStyle="1" w:styleId="List33">
    <w:name w:val="List 33"/>
    <w:basedOn w:val="NoList"/>
    <w:pPr>
      <w:numPr>
        <w:numId w:val="56"/>
      </w:numPr>
    </w:pPr>
  </w:style>
  <w:style w:type="numbering" w:customStyle="1" w:styleId="List34">
    <w:name w:val="List 34"/>
    <w:basedOn w:val="NoList"/>
    <w:pPr>
      <w:numPr>
        <w:numId w:val="48"/>
      </w:numPr>
    </w:pPr>
  </w:style>
  <w:style w:type="numbering" w:customStyle="1" w:styleId="List35">
    <w:name w:val="List 35"/>
    <w:basedOn w:val="NoList"/>
    <w:pPr>
      <w:numPr>
        <w:numId w:val="50"/>
      </w:numPr>
    </w:pPr>
  </w:style>
  <w:style w:type="numbering" w:customStyle="1" w:styleId="List36">
    <w:name w:val="List 36"/>
    <w:basedOn w:val="NoList"/>
    <w:pPr>
      <w:numPr>
        <w:numId w:val="15"/>
      </w:numPr>
    </w:pPr>
  </w:style>
  <w:style w:type="numbering" w:customStyle="1" w:styleId="List37">
    <w:name w:val="List 37"/>
    <w:basedOn w:val="NoList"/>
    <w:pPr>
      <w:numPr>
        <w:numId w:val="16"/>
      </w:numPr>
    </w:pPr>
  </w:style>
  <w:style w:type="numbering" w:customStyle="1" w:styleId="List38">
    <w:name w:val="List 38"/>
    <w:basedOn w:val="NoList"/>
    <w:pPr>
      <w:numPr>
        <w:numId w:val="17"/>
      </w:numPr>
    </w:pPr>
  </w:style>
  <w:style w:type="numbering" w:customStyle="1" w:styleId="List39">
    <w:name w:val="List 39"/>
    <w:basedOn w:val="NoList"/>
    <w:pPr>
      <w:numPr>
        <w:numId w:val="18"/>
      </w:numPr>
    </w:pPr>
  </w:style>
  <w:style w:type="numbering" w:customStyle="1" w:styleId="List40">
    <w:name w:val="List 40"/>
    <w:basedOn w:val="NoList"/>
    <w:pPr>
      <w:numPr>
        <w:numId w:val="19"/>
      </w:numPr>
    </w:pPr>
  </w:style>
  <w:style w:type="numbering" w:customStyle="1" w:styleId="List42">
    <w:name w:val="List 42"/>
    <w:basedOn w:val="NoList"/>
    <w:pPr>
      <w:numPr>
        <w:numId w:val="20"/>
      </w:numPr>
    </w:pPr>
  </w:style>
  <w:style w:type="numbering" w:customStyle="1" w:styleId="List43">
    <w:name w:val="List 43"/>
    <w:basedOn w:val="NoList"/>
    <w:pPr>
      <w:numPr>
        <w:numId w:val="21"/>
      </w:numPr>
    </w:pPr>
  </w:style>
  <w:style w:type="numbering" w:customStyle="1" w:styleId="List44">
    <w:name w:val="List 44"/>
    <w:basedOn w:val="NoList"/>
    <w:pPr>
      <w:numPr>
        <w:numId w:val="22"/>
      </w:numPr>
    </w:pPr>
  </w:style>
  <w:style w:type="numbering" w:customStyle="1" w:styleId="List45">
    <w:name w:val="List 45"/>
    <w:basedOn w:val="NoList"/>
    <w:pPr>
      <w:numPr>
        <w:numId w:val="23"/>
      </w:numPr>
    </w:pPr>
  </w:style>
  <w:style w:type="numbering" w:customStyle="1" w:styleId="List46">
    <w:name w:val="List 46"/>
    <w:basedOn w:val="NoList"/>
    <w:pPr>
      <w:numPr>
        <w:numId w:val="24"/>
      </w:numPr>
    </w:pPr>
  </w:style>
  <w:style w:type="numbering" w:customStyle="1" w:styleId="List47">
    <w:name w:val="List 47"/>
    <w:basedOn w:val="NoList"/>
    <w:pPr>
      <w:numPr>
        <w:numId w:val="25"/>
      </w:numPr>
    </w:pPr>
  </w:style>
  <w:style w:type="character" w:customStyle="1" w:styleId="Heading1Char">
    <w:name w:val="Heading 1 Char"/>
    <w:aliases w:val="h1 Char"/>
    <w:basedOn w:val="DefaultParagraphFont"/>
    <w:link w:val="Heading1"/>
    <w:uiPriority w:val="9"/>
    <w:rPr>
      <w:rFonts w:ascii="Times New Roman Bold" w:eastAsia="Times New Roman" w:hAnsi="Times New Roman Bold" w:cs="Arial"/>
      <w:b/>
      <w:bCs/>
      <w:caps/>
      <w:kern w:val="24"/>
      <w:sz w:val="24"/>
      <w:szCs w:val="24"/>
    </w:rPr>
  </w:style>
  <w:style w:type="character" w:customStyle="1" w:styleId="Heading3Char">
    <w:name w:val="Heading 3 Char"/>
    <w:aliases w:val="h3 Char"/>
    <w:basedOn w:val="DefaultParagraphFont"/>
    <w:link w:val="Heading3"/>
    <w:uiPriority w:val="9"/>
    <w:rPr>
      <w:rFonts w:ascii="Times New Roman" w:eastAsia="Times New Roman" w:hAnsi="Times New Roman" w:cs="Arial"/>
      <w:bCs/>
      <w:kern w:val="24"/>
      <w:sz w:val="24"/>
      <w:szCs w:val="24"/>
    </w:rPr>
  </w:style>
  <w:style w:type="character" w:customStyle="1" w:styleId="Heading6Char">
    <w:name w:val="Heading 6 Char"/>
    <w:aliases w:val="h6 Char"/>
    <w:basedOn w:val="DefaultParagraphFont"/>
    <w:link w:val="Heading6"/>
    <w:uiPriority w:val="9"/>
    <w:rPr>
      <w:rFonts w:ascii="Times New Roman" w:eastAsia="Times New Roman" w:hAnsi="Times New Roman" w:cs="Times New Roman"/>
      <w:bCs/>
      <w:kern w:val="24"/>
      <w:sz w:val="24"/>
      <w:szCs w:val="24"/>
    </w:rPr>
  </w:style>
  <w:style w:type="character" w:customStyle="1" w:styleId="Heading8Char">
    <w:name w:val="Heading 8 Char"/>
    <w:aliases w:val="h8 Char"/>
    <w:basedOn w:val="DefaultParagraphFont"/>
    <w:link w:val="Heading8"/>
    <w:uiPriority w:val="9"/>
    <w:rPr>
      <w:rFonts w:ascii="Times New Roman" w:eastAsia="Times New Roman" w:hAnsi="Times New Roman" w:cs="Times New Roman"/>
      <w:iCs/>
      <w:kern w:val="24"/>
      <w:sz w:val="24"/>
      <w:szCs w:val="24"/>
    </w:rPr>
  </w:style>
  <w:style w:type="character" w:customStyle="1" w:styleId="Heading9Char">
    <w:name w:val="Heading 9 Char"/>
    <w:aliases w:val="h9 Char"/>
    <w:basedOn w:val="DefaultParagraphFont"/>
    <w:link w:val="Heading9"/>
    <w:uiPriority w:val="9"/>
    <w:rPr>
      <w:rFonts w:ascii="Times New Roman" w:eastAsia="Times New Roman" w:hAnsi="Times New Roman" w:cs="Arial"/>
      <w:kern w:val="24"/>
      <w:sz w:val="24"/>
      <w:szCs w:val="24"/>
    </w:rPr>
  </w:style>
  <w:style w:type="paragraph" w:styleId="BodyText">
    <w:name w:val="Body Text"/>
    <w:aliases w:val="bt"/>
    <w:basedOn w:val="Normal"/>
    <w:link w:val="BodyTextChar"/>
    <w:uiPriority w:val="99"/>
    <w:pPr>
      <w:spacing w:before="240"/>
      <w:ind w:firstLine="720"/>
    </w:pPr>
  </w:style>
  <w:style w:type="character" w:customStyle="1" w:styleId="BodyTextChar">
    <w:name w:val="Body Text Char"/>
    <w:aliases w:val="bt Char"/>
    <w:basedOn w:val="DefaultParagraphFont"/>
    <w:link w:val="BodyText"/>
    <w:uiPriority w:val="99"/>
    <w:rPr>
      <w:rFonts w:ascii="Times New Roman" w:eastAsia="Times New Roman" w:hAnsi="Times New Roman" w:cs="Times New Roman"/>
      <w:sz w:val="24"/>
      <w:szCs w:val="20"/>
    </w:rPr>
  </w:style>
  <w:style w:type="paragraph" w:styleId="BodyText2">
    <w:name w:val="Body Text 2"/>
    <w:basedOn w:val="BodyText"/>
    <w:link w:val="BodyText2Char"/>
    <w:uiPriority w:val="99"/>
  </w:style>
  <w:style w:type="character" w:customStyle="1" w:styleId="BodyText2Char">
    <w:name w:val="Body Text 2 Char"/>
    <w:basedOn w:val="DefaultParagraphFont"/>
    <w:link w:val="BodyText2"/>
    <w:uiPriority w:val="99"/>
    <w:rPr>
      <w:rFonts w:ascii="Times New Roman" w:eastAsia="Times New Roman" w:hAnsi="Times New Roman" w:cs="Times New Roman"/>
      <w:sz w:val="24"/>
      <w:szCs w:val="20"/>
    </w:rPr>
  </w:style>
  <w:style w:type="paragraph" w:styleId="BodyText3">
    <w:name w:val="Body Text 3"/>
    <w:basedOn w:val="BodyText"/>
    <w:link w:val="BodyText3Char"/>
    <w:uiPriority w:val="99"/>
  </w:style>
  <w:style w:type="character" w:customStyle="1" w:styleId="BodyText3Char">
    <w:name w:val="Body Text 3 Char"/>
    <w:basedOn w:val="DefaultParagraphFont"/>
    <w:link w:val="BodyText3"/>
    <w:uiPriority w:val="99"/>
    <w:rPr>
      <w:rFonts w:ascii="Times New Roman" w:eastAsia="Times New Roman" w:hAnsi="Times New Roman" w:cs="Times New Roman"/>
      <w:sz w:val="24"/>
      <w:szCs w:val="20"/>
    </w:rPr>
  </w:style>
  <w:style w:type="paragraph" w:styleId="Caption">
    <w:name w:val="caption"/>
    <w:basedOn w:val="Normal"/>
    <w:next w:val="Normal"/>
    <w:uiPriority w:val="35"/>
    <w:qFormat/>
    <w:rPr>
      <w:b/>
    </w:rPr>
  </w:style>
  <w:style w:type="character" w:styleId="CommentReference">
    <w:name w:val="annotation reference"/>
    <w:basedOn w:val="DefaultParagraphFont"/>
    <w:uiPriority w:val="99"/>
    <w:semiHidden/>
    <w:rPr>
      <w:rFonts w:ascii="Times New Roman" w:hAnsi="Times New Roman" w:cs="Times New Roman"/>
      <w:color w:val="FF0000"/>
      <w:sz w:val="16"/>
    </w:rPr>
  </w:style>
  <w:style w:type="paragraph" w:styleId="CommentText">
    <w:name w:val="annotation text"/>
    <w:basedOn w:val="Normal"/>
    <w:link w:val="CommentTextChar"/>
    <w:uiPriority w:val="99"/>
    <w:semiHidden/>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4"/>
      <w:szCs w:val="20"/>
    </w:rPr>
  </w:style>
  <w:style w:type="paragraph" w:styleId="Date">
    <w:name w:val="Date"/>
    <w:basedOn w:val="Normal"/>
    <w:next w:val="Normal"/>
    <w:link w:val="DateChar"/>
    <w:uiPriority w:val="99"/>
  </w:style>
  <w:style w:type="character" w:customStyle="1" w:styleId="DateChar">
    <w:name w:val="Date Char"/>
    <w:basedOn w:val="DefaultParagraphFont"/>
    <w:link w:val="Date"/>
    <w:uiPriority w:val="99"/>
    <w:rPr>
      <w:rFonts w:ascii="Times New Roman" w:eastAsia="Times New Roman" w:hAnsi="Times New Roman" w:cs="Times New Roman"/>
      <w:sz w:val="24"/>
      <w:szCs w:val="20"/>
    </w:rPr>
  </w:style>
  <w:style w:type="character" w:customStyle="1" w:styleId="DocID">
    <w:name w:val="DocID"/>
    <w:basedOn w:val="DefaultParagraphFont"/>
    <w:rPr>
      <w:rFonts w:cs="Times New Roman"/>
    </w:rPr>
  </w:style>
  <w:style w:type="paragraph" w:styleId="DocumentMap">
    <w:name w:val="Document Map"/>
    <w:basedOn w:val="Normal"/>
    <w:link w:val="DocumentMapChar"/>
    <w:uiPriority w:val="99"/>
    <w:semiHidden/>
    <w:rPr>
      <w:rFonts w:ascii="Tahoma" w:hAnsi="Tahoma"/>
    </w:rPr>
  </w:style>
  <w:style w:type="character" w:customStyle="1" w:styleId="DocumentMapChar">
    <w:name w:val="Document Map Char"/>
    <w:basedOn w:val="DefaultParagraphFont"/>
    <w:link w:val="DocumentMap"/>
    <w:uiPriority w:val="99"/>
    <w:semiHidden/>
    <w:rPr>
      <w:rFonts w:ascii="Tahoma" w:eastAsia="Times New Roman" w:hAnsi="Tahoma" w:cs="Times New Roman"/>
      <w:sz w:val="24"/>
      <w:szCs w:val="20"/>
    </w:rPr>
  </w:style>
  <w:style w:type="character" w:styleId="Emphasis">
    <w:name w:val="Emphasis"/>
    <w:basedOn w:val="DefaultParagraphFont"/>
    <w:uiPriority w:val="20"/>
    <w:qFormat/>
    <w:rPr>
      <w:rFonts w:cs="Times New Roman"/>
      <w:i/>
    </w:rPr>
  </w:style>
  <w:style w:type="character" w:styleId="EndnoteReference">
    <w:name w:val="end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rPr>
      <w:sz w:val="20"/>
    </w:rPr>
  </w:style>
  <w:style w:type="character" w:customStyle="1" w:styleId="EndnoteTextChar">
    <w:name w:val="Endnote Text Char"/>
    <w:basedOn w:val="DefaultParagraphFont"/>
    <w:link w:val="EndnoteText"/>
    <w:uiPriority w:val="99"/>
    <w:semiHidden/>
    <w:rPr>
      <w:rFonts w:ascii="Times New Roman" w:eastAsia="Times New Roman" w:hAnsi="Times New Roman" w:cs="Times New Roman"/>
      <w:sz w:val="20"/>
      <w:szCs w:val="20"/>
    </w:rPr>
  </w:style>
  <w:style w:type="paragraph" w:styleId="EnvelopeAddress">
    <w:name w:val="envelope address"/>
    <w:basedOn w:val="Normal"/>
    <w:uiPriority w:val="99"/>
    <w:pPr>
      <w:framePr w:w="7920" w:h="1980" w:hRule="exact" w:hSpace="180" w:wrap="auto" w:hAnchor="page" w:xAlign="center" w:yAlign="bottom"/>
      <w:ind w:left="2880"/>
    </w:pPr>
  </w:style>
  <w:style w:type="paragraph" w:styleId="EnvelopeReturn">
    <w:name w:val="envelope return"/>
    <w:basedOn w:val="Normal"/>
    <w:uiPriority w:val="99"/>
    <w:rPr>
      <w:sz w:val="20"/>
    </w:rPr>
  </w:style>
  <w:style w:type="character" w:styleId="FollowedHyperlink">
    <w:name w:val="FollowedHyperlink"/>
    <w:basedOn w:val="DefaultParagraphFont"/>
    <w:uiPriority w:val="99"/>
    <w:rPr>
      <w:rFonts w:cs="Times New Roman"/>
      <w:color w:val="800080"/>
      <w:u w:val="single"/>
    </w:rPr>
  </w:style>
  <w:style w:type="paragraph" w:customStyle="1" w:styleId="FooterLandscape">
    <w:name w:val="Footer Landscape"/>
    <w:basedOn w:val="Normal"/>
    <w:pPr>
      <w:tabs>
        <w:tab w:val="center" w:pos="6480"/>
        <w:tab w:val="right" w:pos="12960"/>
      </w:tabs>
    </w:pPr>
  </w:style>
  <w:style w:type="character" w:styleId="FootnoteReference">
    <w:name w:val="footnote reference"/>
    <w:basedOn w:val="DefaultParagraphFont"/>
    <w:uiPriority w:val="99"/>
    <w:semiHidden/>
    <w:rPr>
      <w:rFonts w:cs="Times New Roman"/>
      <w:color w:val="auto"/>
      <w:position w:val="6"/>
      <w:sz w:val="18"/>
    </w:rPr>
  </w:style>
  <w:style w:type="paragraph" w:styleId="FootnoteText">
    <w:name w:val="footnote text"/>
    <w:basedOn w:val="Normal"/>
    <w:link w:val="FootnoteTextChar"/>
    <w:uiPriority w:val="99"/>
    <w:semiHidden/>
    <w:pPr>
      <w:ind w:left="360" w:hanging="360"/>
    </w:pPr>
    <w:rPr>
      <w:sz w:val="16"/>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16"/>
      <w:szCs w:val="20"/>
    </w:rPr>
  </w:style>
  <w:style w:type="paragraph" w:customStyle="1" w:styleId="HeaderLandscape">
    <w:name w:val="Header Landscape"/>
    <w:basedOn w:val="Normal"/>
    <w:pPr>
      <w:tabs>
        <w:tab w:val="center" w:pos="6480"/>
        <w:tab w:val="right" w:pos="12960"/>
      </w:tabs>
    </w:pPr>
  </w:style>
  <w:style w:type="character" w:styleId="Hyperlink">
    <w:name w:val="Hyperlink"/>
    <w:basedOn w:val="DefaultParagraphFont"/>
    <w:uiPriority w:val="99"/>
    <w:rPr>
      <w:rFonts w:cs="Times New Roman"/>
      <w:color w:val="0000FF"/>
      <w:u w:val="single"/>
    </w:rPr>
  </w:style>
  <w:style w:type="paragraph" w:customStyle="1" w:styleId="Index">
    <w:name w:val="Index"/>
    <w:basedOn w:val="Normal"/>
  </w:style>
  <w:style w:type="paragraph" w:styleId="Index1">
    <w:name w:val="index 1"/>
    <w:basedOn w:val="Index"/>
    <w:next w:val="Normal"/>
    <w:autoRedefine/>
    <w:uiPriority w:val="99"/>
    <w:semiHidden/>
  </w:style>
  <w:style w:type="paragraph" w:styleId="Index2">
    <w:name w:val="index 2"/>
    <w:basedOn w:val="Index1"/>
    <w:next w:val="Normal"/>
    <w:autoRedefine/>
    <w:uiPriority w:val="99"/>
    <w:semiHidden/>
    <w:pPr>
      <w:ind w:left="360"/>
    </w:pPr>
  </w:style>
  <w:style w:type="paragraph" w:styleId="Index3">
    <w:name w:val="index 3"/>
    <w:basedOn w:val="Index2"/>
    <w:next w:val="Normal"/>
    <w:autoRedefine/>
    <w:uiPriority w:val="99"/>
    <w:semiHidden/>
    <w:pPr>
      <w:ind w:left="720"/>
    </w:pPr>
  </w:style>
  <w:style w:type="paragraph" w:styleId="Index4">
    <w:name w:val="index 4"/>
    <w:basedOn w:val="Index3"/>
    <w:next w:val="Normal"/>
    <w:autoRedefine/>
    <w:uiPriority w:val="99"/>
    <w:semiHidden/>
    <w:pPr>
      <w:ind w:left="1080"/>
    </w:pPr>
  </w:style>
  <w:style w:type="paragraph" w:styleId="Index5">
    <w:name w:val="index 5"/>
    <w:basedOn w:val="Index4"/>
    <w:next w:val="Normal"/>
    <w:autoRedefine/>
    <w:uiPriority w:val="99"/>
    <w:semiHidden/>
    <w:pPr>
      <w:ind w:left="1440"/>
    </w:pPr>
  </w:style>
  <w:style w:type="paragraph" w:styleId="Index6">
    <w:name w:val="index 6"/>
    <w:basedOn w:val="Index5"/>
    <w:next w:val="Normal"/>
    <w:autoRedefine/>
    <w:uiPriority w:val="99"/>
    <w:semiHidden/>
    <w:pPr>
      <w:ind w:left="1800"/>
    </w:pPr>
  </w:style>
  <w:style w:type="paragraph" w:styleId="Index7">
    <w:name w:val="index 7"/>
    <w:basedOn w:val="Index6"/>
    <w:next w:val="Normal"/>
    <w:autoRedefine/>
    <w:uiPriority w:val="99"/>
    <w:semiHidden/>
    <w:pPr>
      <w:ind w:left="2160"/>
    </w:pPr>
  </w:style>
  <w:style w:type="paragraph" w:styleId="Index8">
    <w:name w:val="index 8"/>
    <w:basedOn w:val="Index7"/>
    <w:next w:val="Normal"/>
    <w:autoRedefine/>
    <w:uiPriority w:val="99"/>
    <w:semiHidden/>
    <w:pPr>
      <w:ind w:left="2520"/>
    </w:pPr>
  </w:style>
  <w:style w:type="paragraph" w:styleId="Index9">
    <w:name w:val="index 9"/>
    <w:basedOn w:val="Index8"/>
    <w:next w:val="Normal"/>
    <w:autoRedefine/>
    <w:uiPriority w:val="99"/>
    <w:semiHidden/>
    <w:pPr>
      <w:ind w:left="2880"/>
    </w:pPr>
  </w:style>
  <w:style w:type="paragraph" w:styleId="IndexHeading">
    <w:name w:val="index heading"/>
    <w:basedOn w:val="Normal"/>
    <w:next w:val="Index1"/>
    <w:uiPriority w:val="99"/>
    <w:semiHidden/>
  </w:style>
  <w:style w:type="character" w:styleId="LineNumber">
    <w:name w:val="line number"/>
    <w:basedOn w:val="DefaultParagraphFont"/>
    <w:uiPriority w:val="99"/>
    <w:rPr>
      <w:rFonts w:cs="Times New Roman"/>
    </w:rPr>
  </w:style>
  <w:style w:type="paragraph" w:styleId="List">
    <w:name w:val="List"/>
    <w:basedOn w:val="Normal"/>
    <w:uiPriority w:val="99"/>
  </w:style>
  <w:style w:type="paragraph" w:customStyle="1" w:styleId="List1">
    <w:name w:val="List 1"/>
    <w:basedOn w:val="List"/>
    <w:pPr>
      <w:ind w:left="720" w:hanging="720"/>
    </w:pPr>
  </w:style>
  <w:style w:type="paragraph" w:customStyle="1" w:styleId="List1d">
    <w:name w:val="List 1.d"/>
    <w:basedOn w:val="List1"/>
    <w:pPr>
      <w:tabs>
        <w:tab w:val="decimal" w:pos="1080"/>
      </w:tabs>
      <w:ind w:left="1440" w:hanging="1440"/>
    </w:pPr>
  </w:style>
  <w:style w:type="paragraph" w:styleId="List2">
    <w:name w:val="List 2"/>
    <w:basedOn w:val="List1"/>
    <w:uiPriority w:val="99"/>
    <w:pPr>
      <w:ind w:left="1440"/>
    </w:pPr>
  </w:style>
  <w:style w:type="paragraph" w:customStyle="1" w:styleId="List2d">
    <w:name w:val="List 2.d"/>
    <w:basedOn w:val="List2"/>
    <w:pPr>
      <w:tabs>
        <w:tab w:val="decimal" w:pos="1800"/>
      </w:tabs>
      <w:ind w:left="2160" w:hanging="1440"/>
    </w:pPr>
  </w:style>
  <w:style w:type="paragraph" w:styleId="List3">
    <w:name w:val="List 3"/>
    <w:basedOn w:val="List2"/>
    <w:uiPriority w:val="99"/>
    <w:pPr>
      <w:ind w:left="2160"/>
    </w:pPr>
  </w:style>
  <w:style w:type="paragraph" w:customStyle="1" w:styleId="List3d">
    <w:name w:val="List 3.d"/>
    <w:basedOn w:val="List3"/>
    <w:pPr>
      <w:tabs>
        <w:tab w:val="decimal" w:pos="2520"/>
      </w:tabs>
      <w:ind w:left="2880" w:hanging="1440"/>
    </w:pPr>
  </w:style>
  <w:style w:type="paragraph" w:styleId="List4">
    <w:name w:val="List 4"/>
    <w:basedOn w:val="List3"/>
    <w:uiPriority w:val="99"/>
    <w:pPr>
      <w:ind w:left="2880"/>
    </w:pPr>
  </w:style>
  <w:style w:type="paragraph" w:customStyle="1" w:styleId="List4d">
    <w:name w:val="List 4.d"/>
    <w:basedOn w:val="List4"/>
    <w:pPr>
      <w:tabs>
        <w:tab w:val="decimal" w:pos="3240"/>
      </w:tabs>
      <w:ind w:left="3600" w:hanging="1440"/>
    </w:pPr>
  </w:style>
  <w:style w:type="paragraph" w:styleId="List5">
    <w:name w:val="List 5"/>
    <w:basedOn w:val="List4"/>
    <w:uiPriority w:val="99"/>
    <w:pPr>
      <w:ind w:left="3600"/>
    </w:pPr>
  </w:style>
  <w:style w:type="paragraph" w:customStyle="1" w:styleId="List5d">
    <w:name w:val="List 5.d"/>
    <w:basedOn w:val="List5"/>
    <w:pPr>
      <w:tabs>
        <w:tab w:val="decimal" w:pos="3960"/>
      </w:tabs>
      <w:ind w:left="4320" w:hanging="1440"/>
    </w:pPr>
  </w:style>
  <w:style w:type="paragraph" w:styleId="ListBullet">
    <w:name w:val="List Bullet"/>
    <w:basedOn w:val="Normal"/>
    <w:autoRedefine/>
    <w:uiPriority w:val="99"/>
    <w:pPr>
      <w:tabs>
        <w:tab w:val="num" w:pos="1080"/>
      </w:tabs>
      <w:ind w:left="1080" w:hanging="360"/>
    </w:pPr>
  </w:style>
  <w:style w:type="paragraph" w:customStyle="1" w:styleId="ListBullet1">
    <w:name w:val="List Bullet 1"/>
    <w:basedOn w:val="Normal"/>
    <w:autoRedefine/>
    <w:pPr>
      <w:numPr>
        <w:numId w:val="53"/>
      </w:numPr>
      <w:tabs>
        <w:tab w:val="clear" w:pos="360"/>
        <w:tab w:val="num" w:pos="1440"/>
      </w:tabs>
      <w:ind w:left="1440"/>
    </w:pPr>
  </w:style>
  <w:style w:type="paragraph" w:styleId="ListBullet2">
    <w:name w:val="List Bullet 2"/>
    <w:basedOn w:val="Normal"/>
    <w:autoRedefine/>
    <w:uiPriority w:val="99"/>
    <w:pPr>
      <w:numPr>
        <w:numId w:val="51"/>
      </w:numPr>
      <w:tabs>
        <w:tab w:val="clear" w:pos="720"/>
        <w:tab w:val="num" w:pos="1080"/>
        <w:tab w:val="num" w:pos="1800"/>
      </w:tabs>
      <w:ind w:left="1800"/>
    </w:pPr>
  </w:style>
  <w:style w:type="paragraph" w:styleId="ListBullet3">
    <w:name w:val="List Bullet 3"/>
    <w:basedOn w:val="Normal"/>
    <w:autoRedefine/>
    <w:uiPriority w:val="99"/>
    <w:pPr>
      <w:tabs>
        <w:tab w:val="num" w:pos="1440"/>
        <w:tab w:val="num" w:pos="1800"/>
      </w:tabs>
      <w:ind w:left="1440" w:hanging="360"/>
    </w:pPr>
  </w:style>
  <w:style w:type="paragraph" w:styleId="ListBullet4">
    <w:name w:val="List Bullet 4"/>
    <w:basedOn w:val="Normal"/>
    <w:autoRedefine/>
    <w:uiPriority w:val="99"/>
    <w:pPr>
      <w:tabs>
        <w:tab w:val="num" w:pos="720"/>
        <w:tab w:val="num" w:pos="1800"/>
      </w:tabs>
      <w:ind w:left="720" w:hanging="720"/>
    </w:pPr>
  </w:style>
  <w:style w:type="paragraph" w:styleId="ListBullet5">
    <w:name w:val="List Bullet 5"/>
    <w:basedOn w:val="Normal"/>
    <w:autoRedefine/>
    <w:uiPriority w:val="99"/>
    <w:pPr>
      <w:tabs>
        <w:tab w:val="num" w:pos="720"/>
      </w:tabs>
      <w:ind w:left="720" w:hanging="720"/>
    </w:pPr>
  </w:style>
  <w:style w:type="paragraph" w:styleId="ListContinue">
    <w:name w:val="List Continue"/>
    <w:basedOn w:val="Normal"/>
    <w:uiPriority w:val="99"/>
    <w:pPr>
      <w:spacing w:before="240"/>
    </w:pPr>
  </w:style>
  <w:style w:type="paragraph" w:styleId="ListContinue2">
    <w:name w:val="List Continue 2"/>
    <w:basedOn w:val="ListContinue"/>
    <w:uiPriority w:val="99"/>
    <w:pPr>
      <w:ind w:left="720"/>
    </w:pPr>
  </w:style>
  <w:style w:type="paragraph" w:styleId="ListContinue3">
    <w:name w:val="List Continue 3"/>
    <w:basedOn w:val="ListContinue"/>
    <w:uiPriority w:val="99"/>
    <w:pPr>
      <w:ind w:left="1440"/>
    </w:pPr>
  </w:style>
  <w:style w:type="paragraph" w:styleId="ListContinue4">
    <w:name w:val="List Continue 4"/>
    <w:basedOn w:val="ListContinue"/>
    <w:uiPriority w:val="99"/>
    <w:pPr>
      <w:ind w:left="2160"/>
    </w:pPr>
  </w:style>
  <w:style w:type="paragraph" w:styleId="ListContinue5">
    <w:name w:val="List Continue 5"/>
    <w:basedOn w:val="ListContinue"/>
    <w:uiPriority w:val="99"/>
    <w:pPr>
      <w:ind w:left="2880"/>
    </w:pPr>
  </w:style>
  <w:style w:type="paragraph" w:styleId="ListNumber">
    <w:name w:val="List Number"/>
    <w:basedOn w:val="Normal"/>
    <w:uiPriority w:val="99"/>
  </w:style>
  <w:style w:type="paragraph" w:customStyle="1" w:styleId="ListNumber1">
    <w:name w:val="List Number 1"/>
    <w:basedOn w:val="ListNumber"/>
    <w:pPr>
      <w:numPr>
        <w:numId w:val="54"/>
      </w:numPr>
    </w:pPr>
  </w:style>
  <w:style w:type="paragraph" w:styleId="ListNumber2">
    <w:name w:val="List Number 2"/>
    <w:basedOn w:val="ListNumber"/>
    <w:uiPriority w:val="99"/>
    <w:pPr>
      <w:numPr>
        <w:numId w:val="52"/>
      </w:numPr>
      <w:tabs>
        <w:tab w:val="clear" w:pos="720"/>
      </w:tabs>
      <w:ind w:left="0" w:firstLine="0"/>
    </w:pPr>
  </w:style>
  <w:style w:type="paragraph" w:styleId="ListNumber3">
    <w:name w:val="List Number 3"/>
    <w:basedOn w:val="ListNumber"/>
    <w:uiPriority w:val="99"/>
    <w:pPr>
      <w:tabs>
        <w:tab w:val="num" w:pos="1080"/>
      </w:tabs>
      <w:ind w:left="1080" w:hanging="360"/>
    </w:pPr>
  </w:style>
  <w:style w:type="paragraph" w:styleId="ListNumber4">
    <w:name w:val="List Number 4"/>
    <w:basedOn w:val="ListNumber"/>
    <w:uiPriority w:val="99"/>
    <w:pPr>
      <w:tabs>
        <w:tab w:val="num" w:pos="1440"/>
      </w:tabs>
      <w:ind w:left="1440" w:hanging="360"/>
    </w:pPr>
  </w:style>
  <w:style w:type="paragraph" w:styleId="ListNumber5">
    <w:name w:val="List Number 5"/>
    <w:basedOn w:val="ListNumber"/>
    <w:uiPriority w:val="99"/>
    <w:pPr>
      <w:tabs>
        <w:tab w:val="num" w:pos="1800"/>
      </w:tabs>
      <w:ind w:left="1800" w:hanging="360"/>
    </w:pPr>
  </w:style>
  <w:style w:type="paragraph" w:styleId="MacroText">
    <w:name w:val="macro"/>
    <w:link w:val="MacroTextChar"/>
    <w:uiPriority w:val="99"/>
    <w:semiHidden/>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Times New Roman"/>
      <w:sz w:val="20"/>
      <w:szCs w:val="20"/>
    </w:rPr>
  </w:style>
  <w:style w:type="character" w:customStyle="1" w:styleId="MacroTextChar">
    <w:name w:val="Macro Text Char"/>
    <w:basedOn w:val="DefaultParagraphFont"/>
    <w:link w:val="MacroText"/>
    <w:uiPriority w:val="99"/>
    <w:semiHidden/>
    <w:rPr>
      <w:rFonts w:ascii="Courier New" w:eastAsia="Times New Roman" w:hAnsi="Courier New" w:cs="Times New Roman"/>
      <w:sz w:val="20"/>
      <w:szCs w:val="20"/>
    </w:rPr>
  </w:style>
  <w:style w:type="paragraph" w:styleId="NormalIndent">
    <w:name w:val="Normal Indent"/>
    <w:basedOn w:val="Normal"/>
    <w:uiPriority w:val="99"/>
    <w:pPr>
      <w:ind w:left="720"/>
    </w:pPr>
  </w:style>
  <w:style w:type="paragraph" w:styleId="NoteHeading">
    <w:name w:val="Note Heading"/>
    <w:basedOn w:val="Normal"/>
    <w:next w:val="Normal"/>
    <w:link w:val="NoteHeadingChar"/>
    <w:uiPriority w:val="99"/>
  </w:style>
  <w:style w:type="character" w:customStyle="1" w:styleId="NoteHeadingChar">
    <w:name w:val="Note Heading Char"/>
    <w:basedOn w:val="DefaultParagraphFont"/>
    <w:link w:val="NoteHeading"/>
    <w:uiPriority w:val="99"/>
    <w:rPr>
      <w:rFonts w:ascii="Times New Roman" w:eastAsia="Times New Roman" w:hAnsi="Times New Roman" w:cs="Times New Roman"/>
      <w:sz w:val="24"/>
      <w:szCs w:val="20"/>
    </w:rPr>
  </w:style>
  <w:style w:type="character" w:styleId="PageNumber">
    <w:name w:val="page number"/>
    <w:basedOn w:val="DefaultParagraphFont"/>
    <w:uiPriority w:val="99"/>
    <w:rPr>
      <w:rFonts w:cs="Times New Roman"/>
    </w:rPr>
  </w:style>
  <w:style w:type="character" w:customStyle="1" w:styleId="ParaNum">
    <w:name w:val="ParaNum"/>
    <w:basedOn w:val="DefaultParagraphFont"/>
    <w:rPr>
      <w:rFonts w:cs="Times New Roman"/>
    </w:rPr>
  </w:style>
  <w:style w:type="paragraph" w:styleId="PlainText">
    <w:name w:val="Plain Text"/>
    <w:basedOn w:val="Normal"/>
    <w:link w:val="PlainTextChar"/>
    <w:uiPriority w:val="99"/>
    <w:rPr>
      <w:rFonts w:ascii="Courier New" w:hAnsi="Courier New"/>
      <w:sz w:val="20"/>
    </w:rPr>
  </w:style>
  <w:style w:type="character" w:customStyle="1" w:styleId="PlainTextChar">
    <w:name w:val="Plain Text Char"/>
    <w:basedOn w:val="DefaultParagraphFont"/>
    <w:link w:val="PlainText"/>
    <w:uiPriority w:val="99"/>
    <w:rPr>
      <w:rFonts w:ascii="Courier New" w:eastAsia="Times New Roman" w:hAnsi="Courier New" w:cs="Times New Roman"/>
      <w:sz w:val="20"/>
      <w:szCs w:val="20"/>
    </w:rPr>
  </w:style>
  <w:style w:type="paragraph" w:styleId="Quote">
    <w:name w:val="Quote"/>
    <w:aliases w:val="q"/>
    <w:basedOn w:val="Normal"/>
    <w:next w:val="QuoteContinued"/>
    <w:link w:val="QuoteChar"/>
    <w:uiPriority w:val="29"/>
    <w:pPr>
      <w:spacing w:before="240"/>
      <w:ind w:left="1440" w:right="1440"/>
    </w:pPr>
  </w:style>
  <w:style w:type="character" w:customStyle="1" w:styleId="QuoteChar">
    <w:name w:val="Quote Char"/>
    <w:aliases w:val="q Char"/>
    <w:basedOn w:val="DefaultParagraphFont"/>
    <w:link w:val="Quote"/>
    <w:uiPriority w:val="29"/>
    <w:rPr>
      <w:rFonts w:ascii="Times New Roman" w:eastAsia="Times New Roman" w:hAnsi="Times New Roman" w:cs="Times New Roman"/>
      <w:sz w:val="24"/>
      <w:szCs w:val="20"/>
    </w:rPr>
  </w:style>
  <w:style w:type="paragraph" w:customStyle="1" w:styleId="QuoteContinued">
    <w:name w:val="Quote Continued"/>
    <w:basedOn w:val="Normal"/>
    <w:next w:val="BodyText"/>
    <w:pPr>
      <w:spacing w:before="240"/>
    </w:pPr>
  </w:style>
  <w:style w:type="paragraph" w:styleId="Signature">
    <w:name w:val="Signature"/>
    <w:basedOn w:val="Normal"/>
    <w:link w:val="SignatureChar"/>
    <w:uiPriority w:val="99"/>
    <w:pPr>
      <w:ind w:left="4320"/>
    </w:pPr>
  </w:style>
  <w:style w:type="character" w:customStyle="1" w:styleId="SignatureChar">
    <w:name w:val="Signature Char"/>
    <w:basedOn w:val="DefaultParagraphFont"/>
    <w:link w:val="Signature"/>
    <w:uiPriority w:val="99"/>
    <w:rPr>
      <w:rFonts w:ascii="Times New Roman" w:eastAsia="Times New Roman" w:hAnsi="Times New Roman" w:cs="Times New Roman"/>
      <w:sz w:val="24"/>
      <w:szCs w:val="20"/>
    </w:rPr>
  </w:style>
  <w:style w:type="character" w:styleId="Strong">
    <w:name w:val="Strong"/>
    <w:basedOn w:val="DefaultParagraphFont"/>
    <w:uiPriority w:val="22"/>
    <w:qFormat/>
    <w:rPr>
      <w:rFonts w:cs="Times New Roman"/>
      <w:b/>
    </w:rPr>
  </w:style>
  <w:style w:type="paragraph" w:styleId="Subtitle">
    <w:name w:val="Subtitle"/>
    <w:basedOn w:val="Normal"/>
    <w:link w:val="SubtitleChar"/>
    <w:uiPriority w:val="11"/>
    <w:qFormat/>
    <w:pPr>
      <w:spacing w:after="60"/>
      <w:jc w:val="center"/>
      <w:outlineLvl w:val="1"/>
    </w:pPr>
  </w:style>
  <w:style w:type="character" w:customStyle="1" w:styleId="SubtitleChar">
    <w:name w:val="Subtitle Char"/>
    <w:basedOn w:val="DefaultParagraphFont"/>
    <w:link w:val="Subtitle"/>
    <w:uiPriority w:val="11"/>
    <w:rPr>
      <w:rFonts w:ascii="Times New Roman" w:eastAsia="Times New Roman" w:hAnsi="Times New Roman" w:cs="Times New Roman"/>
      <w:sz w:val="24"/>
      <w:szCs w:val="20"/>
    </w:rPr>
  </w:style>
  <w:style w:type="paragraph" w:styleId="TableofAuthorities">
    <w:name w:val="table of authorities"/>
    <w:basedOn w:val="Normal"/>
    <w:next w:val="Normal"/>
    <w:uiPriority w:val="99"/>
    <w:semiHidden/>
    <w:pPr>
      <w:ind w:left="240" w:hanging="240"/>
    </w:pPr>
  </w:style>
  <w:style w:type="paragraph" w:styleId="TableofFigures">
    <w:name w:val="table of figures"/>
    <w:basedOn w:val="Normal"/>
    <w:next w:val="Normal"/>
    <w:uiPriority w:val="99"/>
    <w:semiHidden/>
    <w:pPr>
      <w:ind w:left="480" w:hanging="480"/>
    </w:pPr>
  </w:style>
  <w:style w:type="paragraph" w:styleId="Title">
    <w:name w:val="Title"/>
    <w:basedOn w:val="Normal"/>
    <w:link w:val="TitleChar"/>
    <w:uiPriority w:val="10"/>
    <w:qFormat/>
    <w:pPr>
      <w:spacing w:before="240"/>
      <w:jc w:val="center"/>
      <w:outlineLvl w:val="0"/>
    </w:pPr>
    <w:rPr>
      <w:b/>
    </w:rPr>
  </w:style>
  <w:style w:type="character" w:customStyle="1" w:styleId="TitleChar">
    <w:name w:val="Title Char"/>
    <w:basedOn w:val="DefaultParagraphFont"/>
    <w:link w:val="Title"/>
    <w:uiPriority w:val="10"/>
    <w:rPr>
      <w:rFonts w:ascii="Times New Roman" w:eastAsia="Times New Roman" w:hAnsi="Times New Roman" w:cs="Times New Roman"/>
      <w:b/>
      <w:sz w:val="24"/>
      <w:szCs w:val="20"/>
    </w:rPr>
  </w:style>
  <w:style w:type="paragraph" w:styleId="TOAHeading">
    <w:name w:val="toa heading"/>
    <w:basedOn w:val="Normal"/>
    <w:next w:val="Normal"/>
    <w:uiPriority w:val="99"/>
    <w:semiHidden/>
    <w:pPr>
      <w:spacing w:before="120"/>
    </w:pPr>
    <w:rPr>
      <w:rFonts w:ascii="Arial" w:hAnsi="Arial"/>
      <w:b/>
    </w:rPr>
  </w:style>
  <w:style w:type="paragraph" w:styleId="TOC1">
    <w:name w:val="toc 1"/>
    <w:basedOn w:val="Normal"/>
    <w:autoRedefine/>
    <w:uiPriority w:val="39"/>
    <w:semiHidden/>
    <w:pPr>
      <w:tabs>
        <w:tab w:val="decimal" w:leader="dot" w:pos="9360"/>
      </w:tabs>
      <w:spacing w:before="240"/>
      <w:ind w:left="360" w:hanging="360"/>
    </w:pPr>
    <w:rPr>
      <w:b/>
    </w:rPr>
  </w:style>
  <w:style w:type="paragraph" w:styleId="TOC2">
    <w:name w:val="toc 2"/>
    <w:basedOn w:val="TOC1"/>
    <w:autoRedefine/>
    <w:uiPriority w:val="39"/>
    <w:semiHidden/>
    <w:pPr>
      <w:ind w:left="720" w:right="720"/>
    </w:pPr>
  </w:style>
  <w:style w:type="paragraph" w:styleId="TOC3">
    <w:name w:val="toc 3"/>
    <w:basedOn w:val="TOC2"/>
    <w:autoRedefine/>
    <w:uiPriority w:val="39"/>
    <w:semiHidden/>
    <w:pPr>
      <w:ind w:left="1080"/>
    </w:pPr>
  </w:style>
  <w:style w:type="paragraph" w:styleId="TOC4">
    <w:name w:val="toc 4"/>
    <w:basedOn w:val="TOC3"/>
    <w:next w:val="Normal"/>
    <w:autoRedefine/>
    <w:uiPriority w:val="39"/>
    <w:semiHidden/>
    <w:pPr>
      <w:ind w:left="1440"/>
    </w:pPr>
  </w:style>
  <w:style w:type="paragraph" w:styleId="TOC5">
    <w:name w:val="toc 5"/>
    <w:basedOn w:val="TOC4"/>
    <w:next w:val="Normal"/>
    <w:autoRedefine/>
    <w:uiPriority w:val="39"/>
    <w:semiHidden/>
    <w:pPr>
      <w:ind w:left="1800"/>
    </w:pPr>
  </w:style>
  <w:style w:type="paragraph" w:styleId="TOC6">
    <w:name w:val="toc 6"/>
    <w:basedOn w:val="TOC5"/>
    <w:next w:val="Normal"/>
    <w:autoRedefine/>
    <w:uiPriority w:val="39"/>
    <w:semiHidden/>
    <w:pPr>
      <w:ind w:left="2160"/>
    </w:pPr>
  </w:style>
  <w:style w:type="paragraph" w:styleId="TOC7">
    <w:name w:val="toc 7"/>
    <w:basedOn w:val="TOC6"/>
    <w:next w:val="Normal"/>
    <w:autoRedefine/>
    <w:uiPriority w:val="39"/>
    <w:semiHidden/>
    <w:pPr>
      <w:ind w:left="2520"/>
    </w:pPr>
  </w:style>
  <w:style w:type="paragraph" w:styleId="TOC8">
    <w:name w:val="toc 8"/>
    <w:basedOn w:val="TOC7"/>
    <w:next w:val="Normal"/>
    <w:autoRedefine/>
    <w:uiPriority w:val="39"/>
    <w:semiHidden/>
    <w:pPr>
      <w:ind w:left="2880"/>
    </w:pPr>
  </w:style>
  <w:style w:type="paragraph" w:styleId="TOC9">
    <w:name w:val="toc 9"/>
    <w:basedOn w:val="TOC8"/>
    <w:next w:val="Normal"/>
    <w:autoRedefine/>
    <w:uiPriority w:val="39"/>
    <w:semiHidden/>
    <w:pPr>
      <w:ind w:left="3240"/>
    </w:pPr>
  </w:style>
  <w:style w:type="paragraph" w:customStyle="1" w:styleId="Heading1notoc">
    <w:name w:val="Heading 1 (no toc)"/>
    <w:basedOn w:val="Heading1"/>
    <w:next w:val="BodyText"/>
    <w:pPr>
      <w:outlineLvl w:val="9"/>
    </w:pPr>
  </w:style>
  <w:style w:type="paragraph" w:customStyle="1" w:styleId="Heading">
    <w:name w:val="Heading"/>
    <w:basedOn w:val="Normal"/>
    <w:pPr>
      <w:spacing w:before="240"/>
    </w:pPr>
    <w:rPr>
      <w:kern w:val="24"/>
      <w:szCs w:val="24"/>
    </w:rPr>
  </w:style>
  <w:style w:type="paragraph" w:customStyle="1" w:styleId="Heading2notoc">
    <w:name w:val="Heading 2 (no toc)"/>
    <w:basedOn w:val="Heading2"/>
    <w:next w:val="BodyText"/>
    <w:pPr>
      <w:outlineLvl w:val="9"/>
    </w:pPr>
  </w:style>
  <w:style w:type="paragraph" w:customStyle="1" w:styleId="Heading3notoc">
    <w:name w:val="Heading 3 (no toc)"/>
    <w:basedOn w:val="Heading3"/>
    <w:next w:val="BodyText"/>
    <w:pPr>
      <w:outlineLvl w:val="9"/>
    </w:pPr>
  </w:style>
  <w:style w:type="paragraph" w:styleId="CommentSubject">
    <w:name w:val="annotation subject"/>
    <w:basedOn w:val="CommentText"/>
    <w:next w:val="CommentText"/>
    <w:link w:val="CommentSubjectChar"/>
    <w:uiPriority w:val="99"/>
    <w:semiHidden/>
    <w:unhideWhenUsed/>
    <w:rPr>
      <w:b/>
      <w:bCs/>
      <w:sz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paragraph" w:styleId="Revision">
    <w:name w:val="Revision"/>
    <w:hidden/>
    <w:uiPriority w:val="99"/>
    <w:semiHidden/>
    <w:pPr>
      <w:spacing w:after="0" w:line="240" w:lineRule="auto"/>
    </w:pPr>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924422">
      <w:bodyDiv w:val="1"/>
      <w:marLeft w:val="0"/>
      <w:marRight w:val="0"/>
      <w:marTop w:val="0"/>
      <w:marBottom w:val="0"/>
      <w:divBdr>
        <w:top w:val="none" w:sz="0" w:space="0" w:color="auto"/>
        <w:left w:val="none" w:sz="0" w:space="0" w:color="auto"/>
        <w:bottom w:val="none" w:sz="0" w:space="0" w:color="auto"/>
        <w:right w:val="none" w:sz="0" w:space="0" w:color="auto"/>
      </w:divBdr>
    </w:div>
    <w:div w:id="1401060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6-16T12:58:42.723"/>
    </inkml:context>
    <inkml:brush xml:id="br0">
      <inkml:brushProperty name="width" value="0.08571" units="cm"/>
      <inkml:brushProperty name="height" value="0.08571" units="cm"/>
    </inkml:brush>
  </inkml:definitions>
  <inkml:trace contextRef="#ctx0" brushRef="#br0">914 38 8027,'16'-13'0,"1"-1"0,-10 3 0,-32 19 0,1 3 0,-4 2 0,-3 2 0,-2 0 0,8-3 0,-1 0 0,0 1 0,-2 0 0,-1 1 0,0 0 0,-1 1 0,0-1 0,0 1 0,0 0 0,1 0 0,0-1 0,1 1 0,0-1 0,0 1-100,1-1 1,1-1-1,2 0 1,-5 3 0,2-1 99,0 0 0,2-1 0,4-2 0,2-1 81,-14 9 1,1 1-82,2 0 0,18-10 41,24-10 0,27-14-41,-7 2 0,1-1 0,1 0 0,0 0 0,3-1 0,0 1 0,-7 3 0,-1 0 0,1 1 0,-1 1 0,0 1 0,0 1 0,-1 0 0,-1 2 0,12 2 0,-10 9 0,-27 15 0,-10-4 0,-5 1 0,-6 3 0,-3 0 0,3-6 0,-3 0 0,0 0 0,0 1 0,-1 0 0,0 1-58,-2 1 0,0 0 1,0-1-1,4-2 0,0 0 1,1-1 57,-9 7 0,2 0 0,0-1 0,2 0 0,3-4 0,0 0 0,2-1 0,2-1 0,-9 8 0,0 0 0,4-2 0,8-6 0,12-7 0,19-11 0,14-8 0,-6 1 0,2 0 0,3-1 0,1 0 0,3-1 0,1 0 0,1 1 0,1-1-50,2 1 1,-1 0 0,-4 2 0,0 1 49,-1 0 0,1 1 0,-4 1 0,0 0 0,0 1 0,0 0 0,-1 0 0,-2 0 293,12-1 0,2 1-293,-11 0 0,-3 2 0,-8 0 0,-12 3 0,-17 4 0,-11 4 0,-3 2 0,-1 1 0,2 0 0,2-2 0,2 0 104,4-1 1,9-5-105,14-7 0,9-6 0,2-1 0,1-1 0</inkml:trace>
  <inkml:trace contextRef="#ctx0" brushRef="#br0" timeOffset="643">869 846 8027,'-6'-28'0,"16"4"0,5 11 0,5 0 0,7-3 0,4 1 0,3-4 0,2-1 0,-9 4 0,-1 0 0,1 0-322,1-1 0,0-1 1,-1 0-1,1-1 0,-1-1 1,-1 0 321,1-2 0,-1 0 0,-1-1 0,-1 1 0,-2-1 0,-1 0 0,-2 1 0,-2 0 0,-1 0 0,0-1 0,-1-1 0,-2 1 20,-3 1 0,-2 2 1,0 0-1,1-8 1,-2 2-21,-3 1 0,-2 2 0,-6 1 0,-3 2 70,-3 1 1,-3 3 0,-8 3-1,-4 6 1,-7 7 0,-1 5-71,-2 4 0,0 3 0,-1 3 0,2 3 0,1 3 0,2 1 0,9-6 0,1 0 0,0 1-43,2-1 0,1 1 0,1-1 0,-5 5 0,2 0 43,3-2 0,2 0 0,1 1 0,2 0 0,1 0 0,2 0 0,3 0 0,4 0 0,2 0 0,6-2 0,7-1 0,7-2 0,5-5 0,6-2 0,8 1 0,2-1 0,-1-2 0,1-2 0,6 2 0,0-1 0,-5-1 0,-2-1 0,-2 0 0,0 0 0,-7 0 0,-1 0 0,-6-1 0,-1 0 475,19 2 0,-6 1-475,6 1 0,-25 3 105,-17 4 0,-30 4 0,2-8 1,-5-1-106,0 2 0,-3-1 0,6-2 0,-2 1 0,1-1 0,-10 1 0,0 0 0,-5 1 0,1 0 0,9-3 0,2 0 0,2 0 0,1 1 0,-13 3 0,20-5 0,1 1 0,-1 0 0,2-1 0,-16 4 0,14-2 0,17-3 0</inkml:trace>
  <inkml:trace contextRef="#ctx0" brushRef="#br0" timeOffset="2031">2047 703 8027,'-24'7'0,"-1"-1"0,-19 4 0,3-3 0,-1 0 0,-4-1 0,21-3 0,-1-1 0,-3-1 0,-2 0 0,0 0 0,-2 0 0,-1-1 0,-1 0 0,-1-3 0,1-2 0,4-1 0,2-2 0,0-2 0,3-2 0,-1-3 0,5-2 0,6 0 0,5-2 0,1-2 0,6-2 0,10-1 0,6-1-138,3 2 0,5 0 1,-3 6-1,2 1 1,2 0 137,11-3 0,4 1 0,-11 6 0,2 1 0,1 0 0,2 1 0,0 1 0,1 1 0,0 1 0,-1 0 0,1 2 0,3-1 0,0 2 0,-1 1 0,10 3 0,-1 1 0,3 3 0,0 1 0,1 1 0,-1 2 0,-7 0 0,-1 2 0,-1 0 0,-1 2 0,-5-1 0,-2 1 26,-1 0 1,-1 1 0,0 0-1,-2 2-26,-6-2 0,-2 2 0,-3-1 0,-3 1 0,-1 3 0,-4 0 0,-6-2 0,-5 0 0,-3 2 0,-5-1 0,-5 1 0,-6-1 0,-8 1 0,-4-1 0,2-3 0,-2 0-120,6-3 1,-1 0 0,-1-2-1,2-1 1,1-2 0,-2 1 119,-5 0 0,-2-1 0,2 0 0,-9 0 0,2-2 0,4-1 0,2-2 0,6 1 0,1-2 79,7 0 1,-1 0 0,-3 0 0,0-2 0,1 0 0,2-1-80,0-1 0,2-2 0,-8-11 19,37-5 1,6 7 0,6 1-20,4-1 0,4 0 0,-2 2 0,2 0 0,1 1 0,1 0 0,0 0 0,1 1 0,3-2 0,1 1 0,0 0-133,1 1 1,0-1-1,0 1 1,1 0-1,1 1 1,0 0 132,1 0 0,-1 0 0,1 0 0,-1 2 0,0 0 0,1 1 0,-4 1 0,1 0 0,0 0 0,6 1 0,0 0 0,-1 1 0,-6 1 0,0 2 0,0-1 0,3 0 0,0 1 0,-2 0 145,4 1 0,-1 2 1,2 1-1,-1 1-145,-9 1 0,-1 1 0,3 2 0,-2 0 0,-6 0 0,-1 2 0,0 2 0,-2 0 0,-2 3 0,-4 1 0,-3 0 0,-5 1 0,-5 1 0,-4 1 0,-5 0 0,-4 0 0,-6 1 0,-3-1 0,-2 2 0,-2-2 0,-5 0 0,-2-1 0,-4 0 0,-2-2 0,8-6 0,-1-1 0,-1-1 51,-2-1 1,0-1 0,0-1 0,-1 0 0,0-2 0,1-1-52,-12-2 0,1-3 0,-1-1 0,1-1 0,8-2 0,2-2 0,-3-1 0,1-2-2,7 1 1,1-1 0,3-2 0,2 0 1,2-1 0,4-1 0,4-1 0,4 0 0,3-2 0,4 0 0,5 0 0,4 1 0,3-3 0,4 1 0,4 2 0,4 1 0,5 0 0,3 1 0,5 1 0,3 1-110,-9 5 1,3 0 0,-1 1 0,1 1 0,1 2 0,1 0 109,3 0 0,2 1 0,0 1 0,-1 0 0,1 2 0,-1 0 0,1 0 0,1 2 0,-1 0 0,-1 1 0,0 0 0,-1 1 0,-2 1 0,-1 0 0,0 0 0,0 2 0,0-1 0,-1 1 0,7 3 0,-1 0-11,1 0 0,-2 0 0,-8-2 1,-2 1 10,-2 0 0,1 0 0,-2 0 0,-1 0 166,0 0 0,-2 1 0,10 8-166,-7 4 0,-16 0 61,-16 1 0,-17 3-61,5-11 0,-3 0 0,-3 0 0,-1 1 0,-3 0 0,-1 0 0,-2-1 0,-2 0 78,-2 0 1,0-1-1,-1-2 1,0-1-79,-2-1 0,1-1 0,4-3 0,0-1 0,-3-1 0,2-3 0,8-4 0,1-2-3,-1-2 0,1-1 1,4-5-1,3-2 3,8-2 0,3 0 0,2-3 0,3 0 0,7-1 0,4 0 0,4 1 0,4 0 0,6 1 0,3 0 0,3 1 0,2 0 0,2 3 0,3 1 0,1 1 0,2 2 0,0 1 0,2 2-95,1 1 0,1 2 1,0 1-1,1 1 95,0 2 0,1 0 0,-1 1 0,1 1 0,-1 0 0,0 1 0,-7 1 0,0 2 0,-1 0 0,-2 1 0,-7 0 0,-1 1 0,1 1 0,0 0 0,15 8 0,-3 2 0,-11 0 184,-13 1 0,-8 2-184,-10-1 14,-10-3 1,0-4-1,-3-4 1</inkml:trace>
  <inkml:trace contextRef="#ctx0" brushRef="#br0" timeOffset="2594">3731 630 8027,'37'5'0,"-2"1"0,-16-4 0,3 0 0,2 1 0,1-1 0,2 0 0,4-1 0,3 0 0,-1 0 0,-1 0 0,-6 2 0,-3 0 0,-4 0 0,0 3 0,-5-1 0,-3 0 0,-3 0 0,-1-1 0,0 0 0,1 0 0,2-2 0,6-2 0,4 0 0,1 0 0,6 0 0,-1-2 0,1 0 0,-1 1 0,-3 0 0,-3 0 0,-1 0 0,-5 0 0,-4 1 0,-7-1 0,-17-2 0,-16-3 0,-13-2 0,13 2 0,-1 0 0,-7-1 0,0-1 0,-2 1 0,0 0 0,-4-1 0,-3 2 0,8 2 0,-4 0 0,0 1 0,-2 0 0,-2 0 0,1 1 0,2 0 0,-1 1 0,5 1 0,2 3 0,3 0 0,-1 1 0,1 0 0,0 0 0,0 0 0,-1 1 0,-2 0 0,-3 0 0,0 0 0,10-1 0,0-1 0,-5 0 0,-1 0-476,-1-1 0,1-1 476,-2 1 0,0-2 0,0-4 0,0-1 0,-1-1 0,-1 1 0</inkml:trace>
  <inkml:trace contextRef="#ctx0" brushRef="#br0" timeOffset="2893">2329 553 8027,'38'-8'0,"0"3"0,1 1 0,4 0 0,-19 2 0,1-1 0,6-1 0,2 1 0,3-1 0,3 1 0,-8 0 0,1 1 0,1 0-156,2 0 0,0 0 0,1 0 0,1 1 0,1 0 0,0 0 156,-2 1 0,0 0 0,0 1 0,2 0 0,0 1 0,-1 0 0,2 0 0,0 1 0,-1 0 0,2 1 0,-1 0 0,0 1 0,-1-1 0,-1 1 0,0 0 0,-1 0 0,0 0 0,0-1 0,-3 1 0,1-1 0,-1 0 0,-2 0 0,1 0 0,-1 0 0,4-1 0,-1 1 0,0 0 0,13 1 0,-1-1 0,-5 0 0,-1-1 0,2 0 0,-2 1 56,-6-2 1,-1 1-1,-4 0 1,-1-1-57,-1 1 0,-1 0 0,20 2 0,-6 3 0,-7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05212364-6e0c-40a5-9fff-da248140089a" xsi:nil="true"/>
    <lcf76f155ced4ddcb4097134ff3c332f xmlns="801b4607-f500-4f6e-b784-fb54d22359e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C01503E242B4242B818938EF38676E9" ma:contentTypeVersion="16" ma:contentTypeDescription="Create a new document." ma:contentTypeScope="" ma:versionID="2f486e73dd35b27ae2dbd93792992c15">
  <xsd:schema xmlns:xsd="http://www.w3.org/2001/XMLSchema" xmlns:xs="http://www.w3.org/2001/XMLSchema" xmlns:p="http://schemas.microsoft.com/office/2006/metadata/properties" xmlns:ns2="801b4607-f500-4f6e-b784-fb54d22359e9" xmlns:ns3="05212364-6e0c-40a5-9fff-da248140089a" targetNamespace="http://schemas.microsoft.com/office/2006/metadata/properties" ma:root="true" ma:fieldsID="68a3c05c329ee410bf3178dc51abfb44" ns2:_="" ns3:_="">
    <xsd:import namespace="801b4607-f500-4f6e-b784-fb54d22359e9"/>
    <xsd:import namespace="05212364-6e0c-40a5-9fff-da248140089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1b4607-f500-4f6e-b784-fb54d2235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a7d435f-bc0a-452e-b7b2-4cb57826a06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212364-6e0c-40a5-9fff-da248140089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3010033-8c98-4658-a188-4535091bf398}" ma:internalName="TaxCatchAll" ma:showField="CatchAllData" ma:web="05212364-6e0c-40a5-9fff-da24814008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DABCD0-72C4-4A49-AE81-E86E56423AAD}">
  <ds:schemaRefs>
    <ds:schemaRef ds:uri="http://schemas.openxmlformats.org/officeDocument/2006/bibliography"/>
  </ds:schemaRefs>
</ds:datastoreItem>
</file>

<file path=customXml/itemProps2.xml><?xml version="1.0" encoding="utf-8"?>
<ds:datastoreItem xmlns:ds="http://schemas.openxmlformats.org/officeDocument/2006/customXml" ds:itemID="{FAA24A3E-31AF-4FFF-9ADA-9E054137597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B343316-EBCB-4E03-82A6-A88CECD56ABA}"/>
</file>

<file path=customXml/itemProps4.xml><?xml version="1.0" encoding="utf-8"?>
<ds:datastoreItem xmlns:ds="http://schemas.openxmlformats.org/officeDocument/2006/customXml" ds:itemID="{B96B6272-C4F7-4C1C-BCE0-CD82233E3D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534</Words>
  <Characters>3044</Characters>
  <Application>Microsoft Office Word</Application>
  <DocSecurity>0</DocSecurity>
  <PresentationFormat>14|.DOCX</PresentationFormat>
  <Lines>25</Lines>
  <Paragraphs>7</Paragraphs>
  <ScaleCrop>false</ScaleCrop>
  <Company>MCG</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Master Services Agreement (V 5.1.18) (04423456).DOCX</dc:title>
  <dc:subject>04423456.1</dc:subject>
  <dc:creator>Wendy Jacks</dc:creator>
  <cp:lastModifiedBy>Eric Middleton</cp:lastModifiedBy>
  <cp:revision>43</cp:revision>
  <dcterms:created xsi:type="dcterms:W3CDTF">2021-08-04T21:20:00Z</dcterms:created>
  <dcterms:modified xsi:type="dcterms:W3CDTF">2023-06-16T12:59:00Z</dcterms:modified>
  <cp:version>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lectedOutlineNumberingFamily">
    <vt:lpwstr>Heading</vt:lpwstr>
  </property>
  <property fmtid="{D5CDD505-2E9C-101B-9397-08002B2CF9AE}" pid="3" name="SelectedNumberingScheme">
    <vt:lpwstr>C:\Program Files (x86)\Esquire Innovations\iCreate\iTemplates\SchemesGlobal\Article Legal (1).docx</vt:lpwstr>
  </property>
  <property fmtid="{D5CDD505-2E9C-101B-9397-08002B2CF9AE}" pid="4" name="UserDate">
    <vt:lpwstr>5/1/2018 8:19:15 AM</vt:lpwstr>
  </property>
  <property fmtid="{D5CDD505-2E9C-101B-9397-08002B2CF9AE}" pid="5" name="ContentTypeId">
    <vt:lpwstr>0x0101004C01503E242B4242B818938EF38676E9</vt:lpwstr>
  </property>
  <property fmtid="{D5CDD505-2E9C-101B-9397-08002B2CF9AE}" pid="6" name="GrammarlyDocumentId">
    <vt:lpwstr>1e188ef2e58e578b011901d88a3f42eed8f009cb1aeab8946f765a6705f701b0</vt:lpwstr>
  </property>
</Properties>
</file>